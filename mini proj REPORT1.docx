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FE5" w:rsidRPr="00AA77A8" w:rsidRDefault="007D0C31" w:rsidP="007D0C31">
      <w:pPr>
        <w:tabs>
          <w:tab w:val="left" w:pos="2520"/>
        </w:tabs>
        <w:spacing w:before="60" w:after="60"/>
        <w:rPr>
          <w:b/>
          <w:color w:val="000000" w:themeColor="text1"/>
          <w:sz w:val="36"/>
          <w:szCs w:val="36"/>
        </w:rPr>
      </w:pPr>
      <w:r w:rsidRPr="00AA77A8">
        <w:rPr>
          <w:b/>
          <w:color w:val="000000" w:themeColor="text1"/>
          <w:sz w:val="36"/>
          <w:szCs w:val="36"/>
        </w:rPr>
        <w:t>1.</w:t>
      </w:r>
      <w:r w:rsidR="00AA77A8" w:rsidRPr="00AA77A8">
        <w:rPr>
          <w:b/>
          <w:color w:val="000000" w:themeColor="text1"/>
          <w:sz w:val="36"/>
          <w:szCs w:val="36"/>
        </w:rPr>
        <w:t xml:space="preserve"> INTRODUCTION</w:t>
      </w:r>
    </w:p>
    <w:p w:rsidR="00333399" w:rsidRPr="007D0C31" w:rsidRDefault="00333399" w:rsidP="007D0C31">
      <w:pPr>
        <w:tabs>
          <w:tab w:val="left" w:pos="2520"/>
        </w:tabs>
        <w:spacing w:before="60" w:after="60"/>
        <w:rPr>
          <w:color w:val="000000" w:themeColor="text1"/>
          <w:sz w:val="36"/>
          <w:szCs w:val="36"/>
        </w:rPr>
      </w:pPr>
    </w:p>
    <w:p w:rsidR="007D0C31" w:rsidRPr="00AA77A8" w:rsidRDefault="00F220CD" w:rsidP="007D0C31">
      <w:pPr>
        <w:tabs>
          <w:tab w:val="left" w:pos="2520"/>
        </w:tabs>
        <w:spacing w:before="60" w:after="60" w:line="360" w:lineRule="auto"/>
        <w:rPr>
          <w:b/>
          <w:color w:val="000000" w:themeColor="text1"/>
          <w:sz w:val="32"/>
          <w:szCs w:val="32"/>
        </w:rPr>
      </w:pPr>
      <w:r w:rsidRPr="00AA77A8">
        <w:rPr>
          <w:b/>
          <w:color w:val="000000" w:themeColor="text1"/>
          <w:sz w:val="32"/>
          <w:szCs w:val="32"/>
        </w:rPr>
        <w:t xml:space="preserve"> </w:t>
      </w:r>
      <w:r w:rsidR="007D0C31" w:rsidRPr="00AA77A8">
        <w:rPr>
          <w:b/>
          <w:color w:val="000000" w:themeColor="text1"/>
          <w:sz w:val="32"/>
          <w:szCs w:val="32"/>
        </w:rPr>
        <w:t xml:space="preserve">1.1 </w:t>
      </w:r>
      <w:r w:rsidR="00F045BB" w:rsidRPr="00AA77A8">
        <w:rPr>
          <w:b/>
          <w:color w:val="000000" w:themeColor="text1"/>
          <w:sz w:val="32"/>
          <w:szCs w:val="32"/>
        </w:rPr>
        <w:t>Over view of the projec</w:t>
      </w:r>
      <w:r w:rsidR="007D0C31" w:rsidRPr="00AA77A8">
        <w:rPr>
          <w:b/>
          <w:color w:val="000000" w:themeColor="text1"/>
          <w:sz w:val="32"/>
          <w:szCs w:val="32"/>
        </w:rPr>
        <w:t>t</w:t>
      </w:r>
    </w:p>
    <w:p w:rsidR="00F220CD" w:rsidRDefault="00F220CD" w:rsidP="00B15D29">
      <w:pPr>
        <w:tabs>
          <w:tab w:val="left" w:pos="2520"/>
        </w:tabs>
        <w:spacing w:before="60" w:after="60" w:line="360" w:lineRule="auto"/>
        <w:jc w:val="both"/>
        <w:rPr>
          <w:color w:val="000000" w:themeColor="text1"/>
          <w:sz w:val="24"/>
          <w:szCs w:val="24"/>
        </w:rPr>
      </w:pPr>
      <w:r>
        <w:rPr>
          <w:color w:val="000000" w:themeColor="text1"/>
          <w:sz w:val="24"/>
          <w:szCs w:val="24"/>
        </w:rPr>
        <w:tab/>
      </w:r>
      <w:r w:rsidR="007D0C31" w:rsidRPr="00F220CD">
        <w:rPr>
          <w:color w:val="000000" w:themeColor="text1"/>
          <w:sz w:val="24"/>
          <w:szCs w:val="24"/>
        </w:rPr>
        <w:t>There are people facin</w:t>
      </w:r>
      <w:r w:rsidR="009D59EA">
        <w:rPr>
          <w:color w:val="000000" w:themeColor="text1"/>
          <w:sz w:val="24"/>
          <w:szCs w:val="24"/>
        </w:rPr>
        <w:t xml:space="preserve">g problems in reading the local regional languages. </w:t>
      </w:r>
      <w:r>
        <w:rPr>
          <w:color w:val="000000" w:themeColor="text1"/>
          <w:sz w:val="24"/>
          <w:szCs w:val="24"/>
        </w:rPr>
        <w:t>So it b</w:t>
      </w:r>
      <w:r w:rsidR="008161A4">
        <w:rPr>
          <w:color w:val="000000" w:themeColor="text1"/>
          <w:sz w:val="24"/>
          <w:szCs w:val="24"/>
        </w:rPr>
        <w:t>ecomes obvious that they</w:t>
      </w:r>
      <w:r>
        <w:rPr>
          <w:color w:val="000000" w:themeColor="text1"/>
          <w:sz w:val="24"/>
          <w:szCs w:val="24"/>
        </w:rPr>
        <w:t xml:space="preserve"> have to suffer by this problem of unders</w:t>
      </w:r>
      <w:r w:rsidR="009D59EA">
        <w:rPr>
          <w:color w:val="000000" w:themeColor="text1"/>
          <w:sz w:val="24"/>
          <w:szCs w:val="24"/>
        </w:rPr>
        <w:t>tanding the language. So our software</w:t>
      </w:r>
      <w:r>
        <w:rPr>
          <w:color w:val="000000" w:themeColor="text1"/>
          <w:sz w:val="24"/>
          <w:szCs w:val="24"/>
        </w:rPr>
        <w:t xml:space="preserve"> give</w:t>
      </w:r>
      <w:r w:rsidR="009D59EA">
        <w:rPr>
          <w:color w:val="000000" w:themeColor="text1"/>
          <w:sz w:val="24"/>
          <w:szCs w:val="24"/>
        </w:rPr>
        <w:t>s</w:t>
      </w:r>
      <w:r>
        <w:rPr>
          <w:color w:val="000000" w:themeColor="text1"/>
          <w:sz w:val="24"/>
          <w:szCs w:val="24"/>
        </w:rPr>
        <w:t xml:space="preserve"> them</w:t>
      </w:r>
      <w:r w:rsidR="008161A4">
        <w:rPr>
          <w:color w:val="000000" w:themeColor="text1"/>
          <w:sz w:val="24"/>
          <w:szCs w:val="24"/>
        </w:rPr>
        <w:t xml:space="preserve"> a platform where they can give an</w:t>
      </w:r>
      <w:r>
        <w:rPr>
          <w:color w:val="000000" w:themeColor="text1"/>
          <w:sz w:val="24"/>
          <w:szCs w:val="24"/>
        </w:rPr>
        <w:t xml:space="preserve"> image</w:t>
      </w:r>
      <w:r w:rsidR="008161A4">
        <w:rPr>
          <w:color w:val="000000" w:themeColor="text1"/>
          <w:sz w:val="24"/>
          <w:szCs w:val="24"/>
        </w:rPr>
        <w:t xml:space="preserve">, </w:t>
      </w:r>
      <w:r w:rsidR="009D59EA">
        <w:rPr>
          <w:color w:val="000000" w:themeColor="text1"/>
          <w:sz w:val="24"/>
          <w:szCs w:val="24"/>
        </w:rPr>
        <w:t>containing</w:t>
      </w:r>
      <w:r>
        <w:rPr>
          <w:color w:val="000000" w:themeColor="text1"/>
          <w:sz w:val="24"/>
          <w:szCs w:val="24"/>
        </w:rPr>
        <w:t xml:space="preserve"> of</w:t>
      </w:r>
      <w:r w:rsidR="009D59EA">
        <w:rPr>
          <w:color w:val="000000" w:themeColor="text1"/>
          <w:sz w:val="24"/>
          <w:szCs w:val="24"/>
        </w:rPr>
        <w:t xml:space="preserve"> those words which they find </w:t>
      </w:r>
      <w:r>
        <w:rPr>
          <w:color w:val="000000" w:themeColor="text1"/>
          <w:sz w:val="24"/>
          <w:szCs w:val="24"/>
        </w:rPr>
        <w:t>difficult to read and understand</w:t>
      </w:r>
      <w:r w:rsidR="008161A4">
        <w:rPr>
          <w:color w:val="000000" w:themeColor="text1"/>
          <w:sz w:val="24"/>
          <w:szCs w:val="24"/>
        </w:rPr>
        <w:t>, as an input which gives</w:t>
      </w:r>
      <w:r>
        <w:rPr>
          <w:color w:val="000000" w:themeColor="text1"/>
          <w:sz w:val="24"/>
          <w:szCs w:val="24"/>
        </w:rPr>
        <w:t xml:space="preserve"> translated English version of those words</w:t>
      </w:r>
      <w:r w:rsidR="008161A4">
        <w:rPr>
          <w:color w:val="000000" w:themeColor="text1"/>
          <w:sz w:val="24"/>
          <w:szCs w:val="24"/>
        </w:rPr>
        <w:t xml:space="preserve"> as output</w:t>
      </w:r>
      <w:r>
        <w:rPr>
          <w:color w:val="000000" w:themeColor="text1"/>
          <w:sz w:val="24"/>
          <w:szCs w:val="24"/>
        </w:rPr>
        <w:t>.</w:t>
      </w:r>
    </w:p>
    <w:p w:rsidR="00F045BB" w:rsidRPr="00AA77A8" w:rsidRDefault="00F220CD" w:rsidP="003D5027">
      <w:pPr>
        <w:tabs>
          <w:tab w:val="left" w:pos="2520"/>
        </w:tabs>
        <w:spacing w:before="60" w:after="60" w:line="360" w:lineRule="auto"/>
        <w:rPr>
          <w:b/>
          <w:color w:val="000000" w:themeColor="text1"/>
          <w:sz w:val="32"/>
          <w:szCs w:val="32"/>
        </w:rPr>
      </w:pPr>
      <w:r w:rsidRPr="00AA77A8">
        <w:rPr>
          <w:b/>
          <w:color w:val="000000" w:themeColor="text1"/>
          <w:sz w:val="32"/>
          <w:szCs w:val="32"/>
        </w:rPr>
        <w:t>1.2 Motivation</w:t>
      </w:r>
    </w:p>
    <w:p w:rsidR="00F220CD" w:rsidRDefault="00F220CD" w:rsidP="00B15D29">
      <w:pPr>
        <w:tabs>
          <w:tab w:val="left" w:pos="2520"/>
        </w:tabs>
        <w:spacing w:before="60" w:after="60" w:line="360" w:lineRule="auto"/>
        <w:jc w:val="both"/>
        <w:rPr>
          <w:color w:val="000000" w:themeColor="text1"/>
          <w:sz w:val="24"/>
          <w:szCs w:val="24"/>
        </w:rPr>
      </w:pPr>
      <w:r>
        <w:rPr>
          <w:color w:val="000000" w:themeColor="text1"/>
          <w:sz w:val="24"/>
          <w:szCs w:val="24"/>
        </w:rPr>
        <w:tab/>
      </w:r>
      <w:r w:rsidR="003D5027">
        <w:rPr>
          <w:color w:val="000000" w:themeColor="text1"/>
          <w:sz w:val="24"/>
          <w:szCs w:val="24"/>
        </w:rPr>
        <w:t>One of our teammates faced the regional language problem in China. There was a lot of difficulty even in finding a right person to translate Chinese in English language. When this was known to us, we thought that even f</w:t>
      </w:r>
      <w:r w:rsidR="008161A4">
        <w:rPr>
          <w:color w:val="000000" w:themeColor="text1"/>
          <w:sz w:val="24"/>
          <w:szCs w:val="24"/>
        </w:rPr>
        <w:t>or the visitors or people who are new</w:t>
      </w:r>
      <w:r w:rsidR="003D5027">
        <w:rPr>
          <w:color w:val="000000" w:themeColor="text1"/>
          <w:sz w:val="24"/>
          <w:szCs w:val="24"/>
        </w:rPr>
        <w:t xml:space="preserve"> in our state will face same problem in reading Kannada language. Hence, we got motivated and thus decided to solve this problem for th</w:t>
      </w:r>
      <w:r w:rsidR="008161A4">
        <w:rPr>
          <w:color w:val="000000" w:themeColor="text1"/>
          <w:sz w:val="24"/>
          <w:szCs w:val="24"/>
        </w:rPr>
        <w:t>e people who are new in the city</w:t>
      </w:r>
      <w:r w:rsidR="003D5027">
        <w:rPr>
          <w:color w:val="000000" w:themeColor="text1"/>
          <w:sz w:val="24"/>
          <w:szCs w:val="24"/>
        </w:rPr>
        <w:t>. This can solve the problems of students from different states, and also to those who are unable to read and understand Kannada language.</w:t>
      </w:r>
    </w:p>
    <w:p w:rsidR="003D5027" w:rsidRPr="00AA77A8" w:rsidRDefault="003D5027" w:rsidP="00B15D29">
      <w:pPr>
        <w:tabs>
          <w:tab w:val="left" w:pos="2520"/>
        </w:tabs>
        <w:spacing w:before="60" w:after="60" w:line="360" w:lineRule="auto"/>
        <w:jc w:val="both"/>
        <w:rPr>
          <w:b/>
          <w:color w:val="000000" w:themeColor="text1"/>
          <w:sz w:val="32"/>
          <w:szCs w:val="32"/>
        </w:rPr>
      </w:pPr>
      <w:r w:rsidRPr="00AA77A8">
        <w:rPr>
          <w:b/>
          <w:color w:val="000000" w:themeColor="text1"/>
          <w:sz w:val="32"/>
          <w:szCs w:val="32"/>
        </w:rPr>
        <w:t>1.3 Objectives of the project</w:t>
      </w:r>
    </w:p>
    <w:p w:rsidR="00333399" w:rsidRDefault="0030391C" w:rsidP="00B15D29">
      <w:pPr>
        <w:tabs>
          <w:tab w:val="left" w:pos="2520"/>
        </w:tabs>
        <w:spacing w:before="60" w:after="60" w:line="360" w:lineRule="auto"/>
        <w:jc w:val="both"/>
        <w:rPr>
          <w:color w:val="000000" w:themeColor="text1"/>
          <w:sz w:val="24"/>
          <w:szCs w:val="24"/>
        </w:rPr>
      </w:pPr>
      <w:r>
        <w:rPr>
          <w:color w:val="000000" w:themeColor="text1"/>
          <w:sz w:val="24"/>
          <w:szCs w:val="24"/>
        </w:rPr>
        <w:t>The objective</w:t>
      </w:r>
      <w:r w:rsidR="00FB1DB7">
        <w:rPr>
          <w:color w:val="000000" w:themeColor="text1"/>
          <w:sz w:val="24"/>
          <w:szCs w:val="24"/>
        </w:rPr>
        <w:t>s of the project are</w:t>
      </w:r>
      <w:r w:rsidR="00333399">
        <w:rPr>
          <w:color w:val="000000" w:themeColor="text1"/>
          <w:sz w:val="24"/>
          <w:szCs w:val="24"/>
        </w:rPr>
        <w:t xml:space="preserve"> as follows:</w:t>
      </w:r>
    </w:p>
    <w:p w:rsidR="00333399" w:rsidRPr="00D320CB" w:rsidRDefault="00D320CB" w:rsidP="00427363">
      <w:pPr>
        <w:pStyle w:val="ListParagraph"/>
        <w:numPr>
          <w:ilvl w:val="0"/>
          <w:numId w:val="15"/>
        </w:numPr>
        <w:tabs>
          <w:tab w:val="left" w:pos="2520"/>
        </w:tabs>
        <w:spacing w:before="60" w:after="60" w:line="360" w:lineRule="auto"/>
        <w:jc w:val="both"/>
        <w:rPr>
          <w:sz w:val="24"/>
          <w:szCs w:val="24"/>
        </w:rPr>
      </w:pPr>
      <w:r w:rsidRPr="00D320CB">
        <w:rPr>
          <w:sz w:val="24"/>
          <w:szCs w:val="24"/>
        </w:rPr>
        <w:t>User</w:t>
      </w:r>
      <w:r w:rsidR="007F0DCD" w:rsidRPr="00D320CB">
        <w:rPr>
          <w:sz w:val="24"/>
          <w:szCs w:val="24"/>
        </w:rPr>
        <w:t xml:space="preserve"> should</w:t>
      </w:r>
      <w:r w:rsidRPr="00D320CB">
        <w:rPr>
          <w:sz w:val="24"/>
          <w:szCs w:val="24"/>
        </w:rPr>
        <w:t xml:space="preserve"> not face </w:t>
      </w:r>
      <w:r w:rsidR="007F0DCD" w:rsidRPr="00D320CB">
        <w:rPr>
          <w:sz w:val="24"/>
          <w:szCs w:val="24"/>
        </w:rPr>
        <w:t>diffi</w:t>
      </w:r>
      <w:r w:rsidRPr="00D320CB">
        <w:rPr>
          <w:sz w:val="24"/>
          <w:szCs w:val="24"/>
        </w:rPr>
        <w:t>culty in reading Kannada language</w:t>
      </w:r>
      <w:r w:rsidR="00333399" w:rsidRPr="00D320CB">
        <w:rPr>
          <w:sz w:val="24"/>
          <w:szCs w:val="24"/>
        </w:rPr>
        <w:t>.</w:t>
      </w:r>
    </w:p>
    <w:p w:rsidR="003D5027" w:rsidRPr="00895ADA" w:rsidRDefault="00B138FA" w:rsidP="00427363">
      <w:pPr>
        <w:pStyle w:val="ListParagraph"/>
        <w:numPr>
          <w:ilvl w:val="0"/>
          <w:numId w:val="15"/>
        </w:numPr>
        <w:tabs>
          <w:tab w:val="left" w:pos="2520"/>
        </w:tabs>
        <w:spacing w:before="60" w:after="60" w:line="360" w:lineRule="auto"/>
        <w:jc w:val="both"/>
        <w:rPr>
          <w:sz w:val="24"/>
          <w:szCs w:val="24"/>
        </w:rPr>
      </w:pPr>
      <w:r w:rsidRPr="00895ADA">
        <w:rPr>
          <w:sz w:val="24"/>
          <w:szCs w:val="24"/>
        </w:rPr>
        <w:t>The translation should happen, when</w:t>
      </w:r>
      <w:r w:rsidR="00895ADA" w:rsidRPr="00895ADA">
        <w:rPr>
          <w:sz w:val="24"/>
          <w:szCs w:val="24"/>
        </w:rPr>
        <w:t xml:space="preserve"> the user </w:t>
      </w:r>
      <w:r w:rsidRPr="00895ADA">
        <w:rPr>
          <w:sz w:val="24"/>
          <w:szCs w:val="24"/>
        </w:rPr>
        <w:t>uploads an image</w:t>
      </w:r>
      <w:r w:rsidR="00895ADA" w:rsidRPr="00895ADA">
        <w:rPr>
          <w:sz w:val="24"/>
          <w:szCs w:val="24"/>
        </w:rPr>
        <w:t xml:space="preserve"> of the script to be translated.</w:t>
      </w:r>
    </w:p>
    <w:p w:rsidR="00F964B3" w:rsidRPr="00895ADA" w:rsidRDefault="00F964B3" w:rsidP="00427363">
      <w:pPr>
        <w:pStyle w:val="ListParagraph"/>
        <w:numPr>
          <w:ilvl w:val="0"/>
          <w:numId w:val="15"/>
        </w:numPr>
        <w:tabs>
          <w:tab w:val="left" w:pos="2520"/>
        </w:tabs>
        <w:spacing w:before="60" w:after="60" w:line="360" w:lineRule="auto"/>
        <w:jc w:val="both"/>
        <w:rPr>
          <w:sz w:val="24"/>
          <w:szCs w:val="24"/>
        </w:rPr>
      </w:pPr>
      <w:r w:rsidRPr="00895ADA">
        <w:rPr>
          <w:sz w:val="24"/>
          <w:szCs w:val="24"/>
        </w:rPr>
        <w:t xml:space="preserve">The </w:t>
      </w:r>
      <w:r w:rsidR="00895ADA" w:rsidRPr="00895ADA">
        <w:rPr>
          <w:sz w:val="24"/>
          <w:szCs w:val="24"/>
        </w:rPr>
        <w:t>translation should happen irrespective of the type of image the user uploads</w:t>
      </w:r>
      <w:r w:rsidR="00895ADA">
        <w:rPr>
          <w:sz w:val="24"/>
          <w:szCs w:val="24"/>
        </w:rPr>
        <w:t xml:space="preserve"> (</w:t>
      </w:r>
      <w:r w:rsidR="00895ADA" w:rsidRPr="00895ADA">
        <w:rPr>
          <w:sz w:val="24"/>
          <w:szCs w:val="24"/>
        </w:rPr>
        <w:t xml:space="preserve">colored background, colored script, varied font styles and font sizes) </w:t>
      </w:r>
    </w:p>
    <w:p w:rsidR="003F5C3F" w:rsidRPr="00784BFF" w:rsidRDefault="003D5027" w:rsidP="00B15D29">
      <w:pPr>
        <w:tabs>
          <w:tab w:val="left" w:pos="2520"/>
        </w:tabs>
        <w:spacing w:before="60" w:after="60" w:line="360" w:lineRule="auto"/>
        <w:jc w:val="both"/>
        <w:rPr>
          <w:b/>
          <w:color w:val="000000" w:themeColor="text1"/>
          <w:sz w:val="32"/>
          <w:szCs w:val="32"/>
        </w:rPr>
      </w:pPr>
      <w:r w:rsidRPr="00AA77A8">
        <w:rPr>
          <w:b/>
          <w:color w:val="000000" w:themeColor="text1"/>
          <w:sz w:val="32"/>
          <w:szCs w:val="32"/>
        </w:rPr>
        <w:t>1.4 Problem Statement</w:t>
      </w:r>
    </w:p>
    <w:p w:rsidR="00D320CB" w:rsidRPr="009347AC" w:rsidRDefault="00784BFF" w:rsidP="00B15D29">
      <w:pPr>
        <w:tabs>
          <w:tab w:val="left" w:pos="2520"/>
        </w:tabs>
        <w:spacing w:before="60" w:after="60" w:line="360" w:lineRule="auto"/>
        <w:jc w:val="both"/>
        <w:rPr>
          <w:color w:val="000000" w:themeColor="text1"/>
          <w:sz w:val="24"/>
          <w:szCs w:val="24"/>
        </w:rPr>
      </w:pPr>
      <w:r>
        <w:rPr>
          <w:sz w:val="24"/>
          <w:szCs w:val="24"/>
        </w:rPr>
        <w:tab/>
      </w:r>
      <w:r w:rsidRPr="009347AC">
        <w:rPr>
          <w:color w:val="000000" w:themeColor="text1"/>
          <w:sz w:val="24"/>
          <w:szCs w:val="24"/>
        </w:rPr>
        <w:t>To</w:t>
      </w:r>
      <w:r w:rsidR="009347AC" w:rsidRPr="009347AC">
        <w:rPr>
          <w:color w:val="000000" w:themeColor="text1"/>
          <w:sz w:val="24"/>
          <w:szCs w:val="24"/>
        </w:rPr>
        <w:t xml:space="preserve"> develop Software that can translate</w:t>
      </w:r>
      <w:r w:rsidRPr="009347AC">
        <w:rPr>
          <w:color w:val="000000" w:themeColor="text1"/>
          <w:sz w:val="24"/>
          <w:szCs w:val="24"/>
        </w:rPr>
        <w:t xml:space="preserve"> Kannada script to English from an image.</w:t>
      </w:r>
      <w:r w:rsidR="00F15BE3" w:rsidRPr="00F15BE3">
        <w:rPr>
          <w:color w:val="FF0000"/>
          <w:sz w:val="24"/>
          <w:szCs w:val="24"/>
        </w:rPr>
        <w:t xml:space="preserve"> </w:t>
      </w:r>
      <w:r w:rsidR="00F15BE3" w:rsidRPr="00F15BE3">
        <w:rPr>
          <w:sz w:val="24"/>
          <w:szCs w:val="24"/>
        </w:rPr>
        <w:t>The people who do not know Kannada (read/write) find it difficult to understand at times. This will not help those people sometimes and it is not handy. Hence this is the problem.</w:t>
      </w:r>
    </w:p>
    <w:p w:rsidR="009347AC" w:rsidRPr="00D320CB" w:rsidRDefault="009347AC" w:rsidP="00B15D29">
      <w:pPr>
        <w:tabs>
          <w:tab w:val="left" w:pos="2520"/>
        </w:tabs>
        <w:spacing w:before="60" w:after="60" w:line="360" w:lineRule="auto"/>
        <w:jc w:val="both"/>
        <w:rPr>
          <w:color w:val="FF0000"/>
          <w:sz w:val="24"/>
          <w:szCs w:val="24"/>
        </w:rPr>
      </w:pPr>
    </w:p>
    <w:p w:rsidR="00784BFF" w:rsidRPr="002E6945" w:rsidRDefault="003D5027" w:rsidP="003D5027">
      <w:pPr>
        <w:tabs>
          <w:tab w:val="left" w:pos="2520"/>
        </w:tabs>
        <w:spacing w:before="60" w:after="60" w:line="360" w:lineRule="auto"/>
        <w:rPr>
          <w:color w:val="000000" w:themeColor="text1"/>
          <w:sz w:val="32"/>
          <w:szCs w:val="32"/>
        </w:rPr>
      </w:pPr>
      <w:r>
        <w:rPr>
          <w:color w:val="000000" w:themeColor="text1"/>
          <w:sz w:val="32"/>
          <w:szCs w:val="32"/>
        </w:rPr>
        <w:tab/>
      </w:r>
    </w:p>
    <w:p w:rsidR="003A24B5" w:rsidRPr="00AA77A8" w:rsidRDefault="00AA77A8" w:rsidP="003D5027">
      <w:pPr>
        <w:tabs>
          <w:tab w:val="left" w:pos="2520"/>
        </w:tabs>
        <w:spacing w:before="60" w:after="60" w:line="360" w:lineRule="auto"/>
        <w:rPr>
          <w:b/>
          <w:color w:val="000000" w:themeColor="text1"/>
          <w:sz w:val="36"/>
          <w:szCs w:val="36"/>
        </w:rPr>
      </w:pPr>
      <w:r>
        <w:rPr>
          <w:b/>
          <w:color w:val="000000" w:themeColor="text1"/>
          <w:sz w:val="36"/>
          <w:szCs w:val="36"/>
        </w:rPr>
        <w:lastRenderedPageBreak/>
        <w:t>2. PROPOSED SYSTEM</w:t>
      </w:r>
    </w:p>
    <w:p w:rsidR="00766F1B" w:rsidRPr="00AA77A8" w:rsidRDefault="00507288" w:rsidP="00B15D29">
      <w:pPr>
        <w:tabs>
          <w:tab w:val="left" w:pos="2520"/>
        </w:tabs>
        <w:spacing w:before="60" w:after="60" w:line="360" w:lineRule="auto"/>
        <w:jc w:val="both"/>
        <w:rPr>
          <w:b/>
          <w:color w:val="000000" w:themeColor="text1"/>
          <w:sz w:val="32"/>
          <w:szCs w:val="32"/>
        </w:rPr>
      </w:pPr>
      <w:r w:rsidRPr="00AA77A8">
        <w:rPr>
          <w:b/>
          <w:color w:val="000000" w:themeColor="text1"/>
          <w:sz w:val="32"/>
          <w:szCs w:val="32"/>
        </w:rPr>
        <w:t xml:space="preserve"> 2.1 Description of the proposed system with simple block diagram</w:t>
      </w:r>
    </w:p>
    <w:p w:rsidR="00177A0E" w:rsidRPr="00177A0E" w:rsidRDefault="003F28C9" w:rsidP="00B15D29">
      <w:pPr>
        <w:tabs>
          <w:tab w:val="left" w:pos="2520"/>
        </w:tabs>
        <w:spacing w:before="60" w:after="60" w:line="360" w:lineRule="auto"/>
        <w:jc w:val="both"/>
        <w:rPr>
          <w:color w:val="FF0000"/>
          <w:sz w:val="32"/>
          <w:szCs w:val="32"/>
        </w:rPr>
      </w:pPr>
      <w:r w:rsidRPr="003F28C9">
        <w:rPr>
          <w:noProof/>
          <w:color w:val="000000" w:themeColor="text1"/>
          <w:sz w:val="32"/>
          <w:szCs w:val="32"/>
          <w:lang w:val="en-IN" w:eastAsia="en-IN"/>
        </w:rPr>
        <w:pict>
          <v:shapetype id="_x0000_t32" coordsize="21600,21600" o:spt="32" o:oned="t" path="m,l21600,21600e" filled="f">
            <v:path arrowok="t" fillok="f" o:connecttype="none"/>
            <o:lock v:ext="edit" shapetype="t"/>
          </v:shapetype>
          <v:shape id="_x0000_s2086" type="#_x0000_t32" style="position:absolute;left:0;text-align:left;margin-left:330.9pt;margin-top:23.4pt;width:22.3pt;height:0;z-index:251687936" o:connectortype="straight">
            <v:stroke endarrow="block"/>
          </v:shape>
        </w:pict>
      </w:r>
      <w:r w:rsidRPr="003F28C9">
        <w:rPr>
          <w:noProof/>
          <w:color w:val="000000" w:themeColor="text1"/>
          <w:sz w:val="32"/>
          <w:szCs w:val="32"/>
          <w:lang w:val="en-IN" w:eastAsia="en-IN"/>
        </w:rPr>
        <w:pict>
          <v:shape id="_x0000_s2085" type="#_x0000_t32" style="position:absolute;left:0;text-align:left;margin-left:210pt;margin-top:22.55pt;width:34.6pt;height:0;z-index:251686912" o:connectortype="straight">
            <v:stroke endarrow="block"/>
          </v:shape>
        </w:pict>
      </w:r>
      <w:r w:rsidRPr="003F28C9">
        <w:rPr>
          <w:noProof/>
          <w:color w:val="000000" w:themeColor="text1"/>
          <w:sz w:val="32"/>
          <w:szCs w:val="32"/>
          <w:lang w:val="en-IN" w:eastAsia="en-IN"/>
        </w:rPr>
        <w:pict>
          <v:shape id="_x0000_s2084" type="#_x0000_t32" style="position:absolute;left:0;text-align:left;margin-left:92.2pt;margin-top:22.55pt;width:36.55pt;height:.85pt;z-index:251685888" o:connectortype="straight">
            <v:stroke endarrow="block"/>
          </v:shape>
        </w:pict>
      </w:r>
      <w:r w:rsidRPr="003F28C9">
        <w:rPr>
          <w:noProof/>
          <w:color w:val="000000" w:themeColor="text1"/>
          <w:sz w:val="32"/>
          <w:szCs w:val="32"/>
          <w:lang w:eastAsia="zh-TW"/>
        </w:rPr>
        <w:pict>
          <v:shapetype id="_x0000_t202" coordsize="21600,21600" o:spt="202" path="m,l,21600r21600,l21600,xe">
            <v:stroke joinstyle="miter"/>
            <v:path gradientshapeok="t" o:connecttype="rect"/>
          </v:shapetype>
          <v:shape id="_x0000_s2083" type="#_x0000_t202" style="position:absolute;left:0;text-align:left;margin-left:353.2pt;margin-top:5.55pt;width:83.3pt;height:37.75pt;z-index:251684864;mso-width-relative:margin;mso-height-relative:margin">
            <v:textbox>
              <w:txbxContent>
                <w:p w:rsidR="002E6945" w:rsidRPr="00B37E3C" w:rsidRDefault="002E6945">
                  <w:pPr>
                    <w:rPr>
                      <w:lang w:val="en-IN"/>
                    </w:rPr>
                  </w:pPr>
                  <w:r>
                    <w:rPr>
                      <w:lang w:val="en-IN"/>
                    </w:rPr>
                    <w:t>Translated English script</w:t>
                  </w:r>
                </w:p>
              </w:txbxContent>
            </v:textbox>
          </v:shape>
        </w:pict>
      </w:r>
      <w:r w:rsidRPr="003F28C9">
        <w:rPr>
          <w:noProof/>
          <w:color w:val="FF0000"/>
          <w:sz w:val="32"/>
          <w:szCs w:val="32"/>
          <w:lang w:eastAsia="zh-TW"/>
        </w:rPr>
        <w:pict>
          <v:shape id="_x0000_s2081" type="#_x0000_t202" style="position:absolute;left:0;text-align:left;margin-left:244.6pt;margin-top:5.55pt;width:86.3pt;height:37.75pt;z-index:251680768;mso-width-relative:margin;mso-height-relative:margin">
            <v:textbox>
              <w:txbxContent>
                <w:p w:rsidR="002E6945" w:rsidRDefault="002E6945">
                  <w:pPr>
                    <w:rPr>
                      <w:lang w:val="en-IN"/>
                    </w:rPr>
                  </w:pPr>
                  <w:r>
                    <w:rPr>
                      <w:lang w:val="en-IN"/>
                    </w:rPr>
                    <w:t xml:space="preserve">Click On </w:t>
                  </w:r>
                </w:p>
                <w:p w:rsidR="002E6945" w:rsidRPr="00B37E3C" w:rsidRDefault="002E6945">
                  <w:pPr>
                    <w:rPr>
                      <w:lang w:val="en-IN"/>
                    </w:rPr>
                  </w:pPr>
                  <w:r>
                    <w:rPr>
                      <w:lang w:val="en-IN"/>
                    </w:rPr>
                    <w:t>Translate Button</w:t>
                  </w:r>
                </w:p>
              </w:txbxContent>
            </v:textbox>
          </v:shape>
        </w:pict>
      </w:r>
      <w:r w:rsidRPr="003F28C9">
        <w:rPr>
          <w:noProof/>
          <w:color w:val="FF0000"/>
          <w:sz w:val="32"/>
          <w:szCs w:val="32"/>
          <w:lang w:eastAsia="zh-TW"/>
        </w:rPr>
        <w:pict>
          <v:shape id="_x0000_s2080" type="#_x0000_t202" style="position:absolute;left:0;text-align:left;margin-left:128.75pt;margin-top:5.55pt;width:81.25pt;height:37.75pt;z-index:251678720;mso-width-relative:margin;mso-height-relative:margin">
            <v:textbox>
              <w:txbxContent>
                <w:p w:rsidR="002E6945" w:rsidRDefault="002E6945">
                  <w:r>
                    <w:t xml:space="preserve">Choose image </w:t>
                  </w:r>
                </w:p>
                <w:p w:rsidR="002E6945" w:rsidRDefault="002E6945">
                  <w:r>
                    <w:t>From System</w:t>
                  </w:r>
                </w:p>
              </w:txbxContent>
            </v:textbox>
          </v:shape>
        </w:pict>
      </w:r>
      <w:r w:rsidRPr="003F28C9">
        <w:rPr>
          <w:noProof/>
          <w:color w:val="000000" w:themeColor="text1"/>
          <w:sz w:val="32"/>
          <w:szCs w:val="32"/>
          <w:lang w:eastAsia="zh-TW"/>
        </w:rPr>
        <w:pict>
          <v:shape id="_x0000_s2082" type="#_x0000_t202" style="position:absolute;left:0;text-align:left;margin-left:21.65pt;margin-top:.85pt;width:70.15pt;height:42.45pt;z-index:251682816;mso-height-percent:200;mso-height-percent:200;mso-width-relative:margin;mso-height-relative:margin">
            <v:textbox style="mso-fit-shape-to-text:t">
              <w:txbxContent>
                <w:p w:rsidR="002E6945" w:rsidRDefault="002E6945">
                  <w:pPr>
                    <w:rPr>
                      <w:lang w:val="en-IN"/>
                    </w:rPr>
                  </w:pPr>
                  <w:r>
                    <w:rPr>
                      <w:lang w:val="en-IN"/>
                    </w:rPr>
                    <w:t xml:space="preserve">Click on </w:t>
                  </w:r>
                </w:p>
                <w:p w:rsidR="002E6945" w:rsidRDefault="002E6945">
                  <w:pPr>
                    <w:rPr>
                      <w:lang w:val="en-IN"/>
                    </w:rPr>
                  </w:pPr>
                  <w:r>
                    <w:rPr>
                      <w:lang w:val="en-IN"/>
                    </w:rPr>
                    <w:t>‘Choose file’</w:t>
                  </w:r>
                </w:p>
                <w:p w:rsidR="002E6945" w:rsidRPr="00B37E3C" w:rsidRDefault="002E6945">
                  <w:pPr>
                    <w:rPr>
                      <w:lang w:val="en-IN"/>
                    </w:rPr>
                  </w:pPr>
                  <w:r>
                    <w:rPr>
                      <w:lang w:val="en-IN"/>
                    </w:rPr>
                    <w:t>Button</w:t>
                  </w:r>
                </w:p>
              </w:txbxContent>
            </v:textbox>
          </v:shape>
        </w:pict>
      </w:r>
    </w:p>
    <w:p w:rsidR="00B37E3C" w:rsidRPr="00097142" w:rsidRDefault="00B37E3C" w:rsidP="00B15D29">
      <w:pPr>
        <w:tabs>
          <w:tab w:val="left" w:pos="2520"/>
        </w:tabs>
        <w:spacing w:before="60" w:after="60" w:line="360" w:lineRule="auto"/>
        <w:jc w:val="both"/>
        <w:rPr>
          <w:color w:val="000000" w:themeColor="text1"/>
          <w:sz w:val="24"/>
          <w:szCs w:val="24"/>
        </w:rPr>
      </w:pPr>
    </w:p>
    <w:p w:rsidR="00097142" w:rsidRPr="00097142" w:rsidRDefault="00895ADA" w:rsidP="00097142">
      <w:pPr>
        <w:tabs>
          <w:tab w:val="left" w:pos="2520"/>
        </w:tabs>
        <w:spacing w:before="60" w:after="60" w:line="360" w:lineRule="auto"/>
        <w:jc w:val="center"/>
        <w:rPr>
          <w:color w:val="000000" w:themeColor="text1"/>
          <w:sz w:val="22"/>
          <w:szCs w:val="22"/>
        </w:rPr>
      </w:pPr>
      <w:r>
        <w:rPr>
          <w:color w:val="000000" w:themeColor="text1"/>
          <w:sz w:val="22"/>
          <w:szCs w:val="22"/>
        </w:rPr>
        <w:t>F</w:t>
      </w:r>
      <w:r w:rsidR="00097142" w:rsidRPr="00097142">
        <w:rPr>
          <w:color w:val="000000" w:themeColor="text1"/>
          <w:sz w:val="22"/>
          <w:szCs w:val="22"/>
        </w:rPr>
        <w:t>ig 2.1</w:t>
      </w:r>
      <w:r w:rsidR="00097142">
        <w:rPr>
          <w:color w:val="000000" w:themeColor="text1"/>
          <w:sz w:val="22"/>
          <w:szCs w:val="22"/>
        </w:rPr>
        <w:t xml:space="preserve"> block diagram of the </w:t>
      </w:r>
      <w:proofErr w:type="gramStart"/>
      <w:r w:rsidR="00097142">
        <w:rPr>
          <w:color w:val="000000" w:themeColor="text1"/>
          <w:sz w:val="22"/>
          <w:szCs w:val="22"/>
        </w:rPr>
        <w:t>Proposed</w:t>
      </w:r>
      <w:proofErr w:type="gramEnd"/>
      <w:r w:rsidR="00097142">
        <w:rPr>
          <w:color w:val="000000" w:themeColor="text1"/>
          <w:sz w:val="22"/>
          <w:szCs w:val="22"/>
        </w:rPr>
        <w:t xml:space="preserve"> system</w:t>
      </w:r>
    </w:p>
    <w:p w:rsidR="0034290F" w:rsidRPr="0034290F" w:rsidRDefault="00097142" w:rsidP="00B15D29">
      <w:pPr>
        <w:tabs>
          <w:tab w:val="left" w:pos="2520"/>
        </w:tabs>
        <w:spacing w:before="60" w:after="60" w:line="360" w:lineRule="auto"/>
        <w:jc w:val="both"/>
        <w:rPr>
          <w:color w:val="000000" w:themeColor="text1"/>
          <w:sz w:val="24"/>
          <w:szCs w:val="24"/>
        </w:rPr>
      </w:pPr>
      <w:r>
        <w:rPr>
          <w:color w:val="000000" w:themeColor="text1"/>
          <w:sz w:val="32"/>
          <w:szCs w:val="32"/>
        </w:rPr>
        <w:tab/>
      </w:r>
      <w:r>
        <w:rPr>
          <w:color w:val="000000" w:themeColor="text1"/>
          <w:sz w:val="24"/>
          <w:szCs w:val="24"/>
        </w:rPr>
        <w:t xml:space="preserve">The </w:t>
      </w:r>
      <w:r w:rsidR="00895ADA">
        <w:rPr>
          <w:color w:val="000000" w:themeColor="text1"/>
          <w:sz w:val="24"/>
          <w:szCs w:val="24"/>
        </w:rPr>
        <w:t>F</w:t>
      </w:r>
      <w:r>
        <w:rPr>
          <w:color w:val="000000" w:themeColor="text1"/>
          <w:sz w:val="24"/>
          <w:szCs w:val="24"/>
        </w:rPr>
        <w:t xml:space="preserve">ig 2.1 </w:t>
      </w:r>
      <w:r w:rsidR="0034290F" w:rsidRPr="00097142">
        <w:rPr>
          <w:sz w:val="24"/>
          <w:szCs w:val="24"/>
        </w:rPr>
        <w:t>explains that when</w:t>
      </w:r>
      <w:r w:rsidR="0034290F" w:rsidRPr="003779D9">
        <w:rPr>
          <w:color w:val="FF0000"/>
          <w:sz w:val="24"/>
          <w:szCs w:val="24"/>
        </w:rPr>
        <w:t xml:space="preserve"> </w:t>
      </w:r>
      <w:r w:rsidR="0034290F">
        <w:rPr>
          <w:color w:val="000000" w:themeColor="text1"/>
          <w:sz w:val="24"/>
          <w:szCs w:val="24"/>
        </w:rPr>
        <w:t>user cl</w:t>
      </w:r>
      <w:r w:rsidR="00784BFF">
        <w:rPr>
          <w:color w:val="000000" w:themeColor="text1"/>
          <w:sz w:val="24"/>
          <w:szCs w:val="24"/>
        </w:rPr>
        <w:t>icks on ‘choose file’ button, a</w:t>
      </w:r>
      <w:r w:rsidR="0034290F">
        <w:rPr>
          <w:color w:val="000000" w:themeColor="text1"/>
          <w:sz w:val="24"/>
          <w:szCs w:val="24"/>
        </w:rPr>
        <w:t xml:space="preserve"> dialog box of images appears </w:t>
      </w:r>
      <w:r w:rsidR="0034290F" w:rsidRPr="009347AC">
        <w:rPr>
          <w:sz w:val="24"/>
          <w:szCs w:val="24"/>
        </w:rPr>
        <w:t xml:space="preserve">where </w:t>
      </w:r>
      <w:r w:rsidR="009347AC" w:rsidRPr="009347AC">
        <w:rPr>
          <w:sz w:val="24"/>
          <w:szCs w:val="24"/>
        </w:rPr>
        <w:t>user</w:t>
      </w:r>
      <w:r w:rsidR="00784BFF">
        <w:rPr>
          <w:color w:val="000000" w:themeColor="text1"/>
          <w:sz w:val="24"/>
          <w:szCs w:val="24"/>
        </w:rPr>
        <w:t xml:space="preserve"> chooses an image and then </w:t>
      </w:r>
      <w:r w:rsidR="0034290F">
        <w:rPr>
          <w:color w:val="000000" w:themeColor="text1"/>
          <w:sz w:val="24"/>
          <w:szCs w:val="24"/>
        </w:rPr>
        <w:t>clicking on translate button the output is generated with translated English script.</w:t>
      </w:r>
    </w:p>
    <w:p w:rsidR="00271655" w:rsidRPr="00AA77A8" w:rsidRDefault="00271655" w:rsidP="00B15D29">
      <w:pPr>
        <w:tabs>
          <w:tab w:val="left" w:pos="2520"/>
        </w:tabs>
        <w:spacing w:before="60" w:after="60" w:line="360" w:lineRule="auto"/>
        <w:jc w:val="both"/>
        <w:rPr>
          <w:b/>
          <w:color w:val="000000" w:themeColor="text1"/>
          <w:sz w:val="32"/>
          <w:szCs w:val="32"/>
        </w:rPr>
      </w:pPr>
      <w:r w:rsidRPr="00AA77A8">
        <w:rPr>
          <w:b/>
          <w:color w:val="000000" w:themeColor="text1"/>
          <w:sz w:val="32"/>
          <w:szCs w:val="32"/>
        </w:rPr>
        <w:t>2.2 Description of Target users</w:t>
      </w:r>
    </w:p>
    <w:p w:rsidR="00333399" w:rsidRDefault="00271655" w:rsidP="00B15D29">
      <w:pPr>
        <w:tabs>
          <w:tab w:val="left" w:pos="2520"/>
        </w:tabs>
        <w:spacing w:before="60" w:after="60" w:line="360" w:lineRule="auto"/>
        <w:jc w:val="both"/>
        <w:rPr>
          <w:color w:val="000000" w:themeColor="text1"/>
          <w:sz w:val="24"/>
          <w:szCs w:val="24"/>
        </w:rPr>
      </w:pPr>
      <w:r>
        <w:rPr>
          <w:color w:val="000000" w:themeColor="text1"/>
          <w:sz w:val="24"/>
          <w:szCs w:val="24"/>
        </w:rPr>
        <w:tab/>
      </w:r>
      <w:r w:rsidR="009E6E52">
        <w:rPr>
          <w:color w:val="000000" w:themeColor="text1"/>
          <w:sz w:val="24"/>
          <w:szCs w:val="24"/>
        </w:rPr>
        <w:t>Our target use</w:t>
      </w:r>
      <w:r w:rsidR="00784BFF">
        <w:rPr>
          <w:color w:val="000000" w:themeColor="text1"/>
          <w:sz w:val="24"/>
          <w:szCs w:val="24"/>
        </w:rPr>
        <w:t>r</w:t>
      </w:r>
      <w:r w:rsidR="009E6E52">
        <w:rPr>
          <w:color w:val="000000" w:themeColor="text1"/>
          <w:sz w:val="24"/>
          <w:szCs w:val="24"/>
        </w:rPr>
        <w:t>s are those who are not familiar with the</w:t>
      </w:r>
      <w:r w:rsidR="00784BFF">
        <w:rPr>
          <w:color w:val="000000" w:themeColor="text1"/>
          <w:sz w:val="24"/>
          <w:szCs w:val="24"/>
        </w:rPr>
        <w:t xml:space="preserve"> Kannada language. The visitors,</w:t>
      </w:r>
      <w:r w:rsidR="009E6E52">
        <w:rPr>
          <w:color w:val="000000" w:themeColor="text1"/>
          <w:sz w:val="24"/>
          <w:szCs w:val="24"/>
        </w:rPr>
        <w:t xml:space="preserve"> the non-regional students- those who stay in hostels, they find it difficult to read the boards of any hotels, menu cards, shops, importantly the name</w:t>
      </w:r>
      <w:r w:rsidR="00874123">
        <w:rPr>
          <w:color w:val="000000" w:themeColor="text1"/>
          <w:sz w:val="24"/>
          <w:szCs w:val="24"/>
        </w:rPr>
        <w:t xml:space="preserve"> of the areas</w:t>
      </w:r>
      <w:r w:rsidR="00784BFF">
        <w:rPr>
          <w:color w:val="000000" w:themeColor="text1"/>
          <w:sz w:val="24"/>
          <w:szCs w:val="24"/>
        </w:rPr>
        <w:t>,</w:t>
      </w:r>
      <w:r w:rsidR="004D33A2">
        <w:rPr>
          <w:color w:val="000000" w:themeColor="text1"/>
          <w:sz w:val="24"/>
          <w:szCs w:val="24"/>
        </w:rPr>
        <w:t xml:space="preserve"> employees new to the city who are unaware about the language.</w:t>
      </w:r>
    </w:p>
    <w:p w:rsidR="00AA77A8" w:rsidRPr="00AA77A8" w:rsidRDefault="004D33A2" w:rsidP="00AA77A8">
      <w:pPr>
        <w:tabs>
          <w:tab w:val="left" w:pos="2520"/>
        </w:tabs>
        <w:spacing w:before="60" w:after="60" w:line="360" w:lineRule="auto"/>
        <w:jc w:val="both"/>
        <w:rPr>
          <w:b/>
          <w:color w:val="000000" w:themeColor="text1"/>
          <w:sz w:val="32"/>
          <w:szCs w:val="32"/>
        </w:rPr>
      </w:pPr>
      <w:r w:rsidRPr="00AA77A8">
        <w:rPr>
          <w:b/>
          <w:color w:val="000000" w:themeColor="text1"/>
          <w:sz w:val="32"/>
          <w:szCs w:val="32"/>
        </w:rPr>
        <w:t>2.3 Advantages/applications of proposed system</w:t>
      </w:r>
    </w:p>
    <w:p w:rsidR="00AA77A8" w:rsidRDefault="004D33A2" w:rsidP="00427363">
      <w:pPr>
        <w:pStyle w:val="ListParagraph"/>
        <w:numPr>
          <w:ilvl w:val="0"/>
          <w:numId w:val="5"/>
        </w:numPr>
        <w:tabs>
          <w:tab w:val="left" w:pos="2520"/>
        </w:tabs>
        <w:spacing w:before="60" w:after="60" w:line="360" w:lineRule="auto"/>
        <w:jc w:val="both"/>
        <w:rPr>
          <w:sz w:val="24"/>
          <w:szCs w:val="24"/>
        </w:rPr>
      </w:pPr>
      <w:r w:rsidRPr="00F52FB7">
        <w:rPr>
          <w:bCs/>
          <w:color w:val="000000"/>
          <w:spacing w:val="-15"/>
          <w:sz w:val="24"/>
          <w:szCs w:val="24"/>
        </w:rPr>
        <w:t>Improve Communication in Multiple Languages</w:t>
      </w:r>
      <w:r w:rsidR="007A4674" w:rsidRPr="00F52FB7">
        <w:rPr>
          <w:bCs/>
          <w:color w:val="000000"/>
          <w:spacing w:val="-15"/>
          <w:sz w:val="24"/>
          <w:szCs w:val="24"/>
        </w:rPr>
        <w:t xml:space="preserve">: </w:t>
      </w:r>
      <w:r w:rsidR="00F52FB7">
        <w:rPr>
          <w:bCs/>
          <w:color w:val="000000"/>
          <w:spacing w:val="-15"/>
          <w:sz w:val="24"/>
          <w:szCs w:val="24"/>
        </w:rPr>
        <w:t xml:space="preserve"> </w:t>
      </w:r>
      <w:r w:rsidR="00F52FB7">
        <w:rPr>
          <w:bCs/>
          <w:color w:val="000000"/>
          <w:spacing w:val="-15"/>
          <w:sz w:val="24"/>
          <w:szCs w:val="24"/>
        </w:rPr>
        <w:tab/>
      </w:r>
      <w:r w:rsidRPr="00F52FB7">
        <w:rPr>
          <w:sz w:val="24"/>
          <w:szCs w:val="24"/>
        </w:rPr>
        <w:t>To remain competitive in today’s fast-paced global marketplace, companies mus</w:t>
      </w:r>
      <w:r w:rsidR="00F52FB7">
        <w:rPr>
          <w:sz w:val="24"/>
          <w:szCs w:val="24"/>
        </w:rPr>
        <w:t>t chart a course to growth fuell</w:t>
      </w:r>
      <w:r w:rsidRPr="00F52FB7">
        <w:rPr>
          <w:sz w:val="24"/>
          <w:szCs w:val="24"/>
        </w:rPr>
        <w:t>ed by highly efficient international networks, local market penetration strategies and solutions designed to meet the increasingly sophisticated needs of their customers. This implies worldwide communication with partners, customers and emplo</w:t>
      </w:r>
      <w:r w:rsidR="001657D3" w:rsidRPr="00F52FB7">
        <w:rPr>
          <w:sz w:val="24"/>
          <w:szCs w:val="24"/>
        </w:rPr>
        <w:t xml:space="preserve">yees in a variety of languages. </w:t>
      </w:r>
      <w:r w:rsidRPr="00F52FB7">
        <w:rPr>
          <w:sz w:val="24"/>
          <w:szCs w:val="24"/>
        </w:rPr>
        <w:t>The software generates publishable quality translations for organizations to bridge the multilingual communications gap both internally and externally.</w:t>
      </w:r>
    </w:p>
    <w:p w:rsidR="008645DC" w:rsidRDefault="004D33A2" w:rsidP="00427363">
      <w:pPr>
        <w:pStyle w:val="ListParagraph"/>
        <w:numPr>
          <w:ilvl w:val="0"/>
          <w:numId w:val="5"/>
        </w:numPr>
        <w:tabs>
          <w:tab w:val="left" w:pos="2520"/>
        </w:tabs>
        <w:spacing w:before="60" w:after="60" w:line="360" w:lineRule="auto"/>
        <w:jc w:val="both"/>
        <w:rPr>
          <w:sz w:val="24"/>
          <w:szCs w:val="24"/>
        </w:rPr>
      </w:pPr>
      <w:r w:rsidRPr="00F52FB7">
        <w:rPr>
          <w:bCs/>
          <w:spacing w:val="-15"/>
          <w:sz w:val="24"/>
          <w:szCs w:val="24"/>
        </w:rPr>
        <w:t>Deliver Information in Multiple Languages</w:t>
      </w:r>
      <w:r w:rsidR="007A4674" w:rsidRPr="00F52FB7">
        <w:rPr>
          <w:bCs/>
          <w:spacing w:val="-15"/>
          <w:sz w:val="24"/>
          <w:szCs w:val="24"/>
        </w:rPr>
        <w:t>:</w:t>
      </w:r>
      <w:r w:rsidR="00F52FB7">
        <w:rPr>
          <w:bCs/>
          <w:spacing w:val="-15"/>
          <w:sz w:val="24"/>
          <w:szCs w:val="24"/>
        </w:rPr>
        <w:t xml:space="preserve"> </w:t>
      </w:r>
      <w:r w:rsidR="007A4674" w:rsidRPr="00F52FB7">
        <w:rPr>
          <w:bCs/>
          <w:spacing w:val="-15"/>
          <w:sz w:val="24"/>
          <w:szCs w:val="24"/>
        </w:rPr>
        <w:t xml:space="preserve"> </w:t>
      </w:r>
      <w:r w:rsidRPr="00F52FB7">
        <w:rPr>
          <w:sz w:val="24"/>
          <w:szCs w:val="24"/>
        </w:rPr>
        <w:t xml:space="preserve">Language is an essential driver of enterprise growth. The ever-expanding volume of information to be translated demands increased efforts to conceive, draft, publish, and update texts in multiple languages. Websites, technical documentation, knowledge bases, strategic documents, and other information enhance their full value if they are translated consistently across the enterprise. The same information must be understood by and communicated to employees, customers and partners worldwide. </w:t>
      </w:r>
    </w:p>
    <w:p w:rsidR="00F52FB7" w:rsidRDefault="00F52FB7" w:rsidP="00F52FB7">
      <w:pPr>
        <w:pStyle w:val="ListParagraph"/>
        <w:tabs>
          <w:tab w:val="left" w:pos="2520"/>
        </w:tabs>
        <w:spacing w:before="60" w:after="60" w:line="360" w:lineRule="auto"/>
        <w:jc w:val="both"/>
        <w:rPr>
          <w:sz w:val="24"/>
          <w:szCs w:val="24"/>
        </w:rPr>
      </w:pPr>
    </w:p>
    <w:p w:rsidR="008645DC" w:rsidRDefault="008645DC" w:rsidP="00427363">
      <w:pPr>
        <w:pStyle w:val="ListParagraph"/>
        <w:numPr>
          <w:ilvl w:val="0"/>
          <w:numId w:val="5"/>
        </w:numPr>
        <w:tabs>
          <w:tab w:val="left" w:pos="2520"/>
        </w:tabs>
        <w:spacing w:before="60" w:after="60" w:line="360" w:lineRule="auto"/>
        <w:jc w:val="both"/>
        <w:rPr>
          <w:sz w:val="24"/>
          <w:szCs w:val="24"/>
        </w:rPr>
      </w:pPr>
      <w:r w:rsidRPr="00F52FB7">
        <w:rPr>
          <w:bCs/>
          <w:spacing w:val="-15"/>
          <w:sz w:val="24"/>
          <w:szCs w:val="24"/>
        </w:rPr>
        <w:t>Translate More for Less:</w:t>
      </w:r>
      <w:r w:rsidR="00F52FB7">
        <w:rPr>
          <w:bCs/>
          <w:spacing w:val="-15"/>
          <w:sz w:val="24"/>
          <w:szCs w:val="24"/>
        </w:rPr>
        <w:t xml:space="preserve"> </w:t>
      </w:r>
      <w:r w:rsidRPr="00F52FB7">
        <w:rPr>
          <w:bCs/>
          <w:spacing w:val="-15"/>
          <w:sz w:val="24"/>
          <w:szCs w:val="24"/>
        </w:rPr>
        <w:t xml:space="preserve"> </w:t>
      </w:r>
      <w:r w:rsidRPr="00F52FB7">
        <w:rPr>
          <w:sz w:val="24"/>
          <w:szCs w:val="24"/>
        </w:rPr>
        <w:t>Machine translation eliminates the main constraints of human    translation: cost and capacity.</w:t>
      </w:r>
      <w:r w:rsidRPr="00F52FB7">
        <w:rPr>
          <w:i/>
          <w:spacing w:val="-15"/>
          <w:sz w:val="24"/>
          <w:szCs w:val="24"/>
        </w:rPr>
        <w:t xml:space="preserve"> </w:t>
      </w:r>
      <w:r w:rsidRPr="00F52FB7">
        <w:rPr>
          <w:sz w:val="24"/>
          <w:szCs w:val="24"/>
        </w:rPr>
        <w:t>A translator usually translates 2,000 words per day for 20 cents per word.</w:t>
      </w:r>
      <w:r w:rsidRPr="00F52FB7">
        <w:rPr>
          <w:i/>
          <w:spacing w:val="-15"/>
          <w:sz w:val="24"/>
          <w:szCs w:val="24"/>
        </w:rPr>
        <w:t xml:space="preserve"> </w:t>
      </w:r>
      <w:r w:rsidRPr="00F52FB7">
        <w:rPr>
          <w:sz w:val="24"/>
          <w:szCs w:val="24"/>
        </w:rPr>
        <w:t>As the volume of information grows, it surpasses the capacity of human translators and enterprise budgets. Corporations want to translate more for less and they need to do it fast.</w:t>
      </w:r>
    </w:p>
    <w:p w:rsidR="004D33A2" w:rsidRPr="00F52FB7" w:rsidRDefault="001657D3" w:rsidP="00427363">
      <w:pPr>
        <w:pStyle w:val="ListParagraph"/>
        <w:numPr>
          <w:ilvl w:val="0"/>
          <w:numId w:val="5"/>
        </w:numPr>
        <w:tabs>
          <w:tab w:val="left" w:pos="2520"/>
        </w:tabs>
        <w:spacing w:before="60" w:after="60" w:line="360" w:lineRule="auto"/>
        <w:jc w:val="both"/>
        <w:rPr>
          <w:sz w:val="24"/>
          <w:szCs w:val="24"/>
        </w:rPr>
      </w:pPr>
      <w:r w:rsidRPr="00F52FB7">
        <w:rPr>
          <w:sz w:val="24"/>
          <w:szCs w:val="24"/>
        </w:rPr>
        <w:t xml:space="preserve"> </w:t>
      </w:r>
      <w:r w:rsidR="004D33A2" w:rsidRPr="00F52FB7">
        <w:rPr>
          <w:spacing w:val="-15"/>
          <w:sz w:val="24"/>
          <w:szCs w:val="24"/>
        </w:rPr>
        <w:t>Increase Human Translation Productivity</w:t>
      </w:r>
      <w:r w:rsidR="007A4674" w:rsidRPr="00F52FB7">
        <w:rPr>
          <w:spacing w:val="-15"/>
          <w:sz w:val="24"/>
          <w:szCs w:val="24"/>
        </w:rPr>
        <w:t xml:space="preserve">: </w:t>
      </w:r>
      <w:r w:rsidR="00F52FB7">
        <w:rPr>
          <w:spacing w:val="-15"/>
          <w:sz w:val="24"/>
          <w:szCs w:val="24"/>
        </w:rPr>
        <w:t xml:space="preserve">  </w:t>
      </w:r>
      <w:r w:rsidR="004D33A2" w:rsidRPr="00F52FB7">
        <w:rPr>
          <w:sz w:val="24"/>
          <w:szCs w:val="24"/>
        </w:rPr>
        <w:t>Machine t</w:t>
      </w:r>
      <w:r w:rsidR="00AA77A8" w:rsidRPr="00F52FB7">
        <w:rPr>
          <w:sz w:val="24"/>
          <w:szCs w:val="24"/>
        </w:rPr>
        <w:t xml:space="preserve">ranslation can be used by human </w:t>
      </w:r>
      <w:r w:rsidR="004D33A2" w:rsidRPr="00F52FB7">
        <w:rPr>
          <w:sz w:val="24"/>
          <w:szCs w:val="24"/>
        </w:rPr>
        <w:t>translation service providers as a way to boost productivity. They also help localization groups translate more content at lower costs in a timely manner, maintain budget control and achieve time-to-market objectives.</w:t>
      </w:r>
    </w:p>
    <w:p w:rsidR="001657D3" w:rsidRPr="00AC763A" w:rsidRDefault="001657D3" w:rsidP="00AC763A">
      <w:pPr>
        <w:spacing w:line="360" w:lineRule="auto"/>
        <w:jc w:val="both"/>
        <w:rPr>
          <w:b/>
          <w:sz w:val="32"/>
          <w:szCs w:val="32"/>
        </w:rPr>
      </w:pPr>
      <w:r w:rsidRPr="00AA77A8">
        <w:rPr>
          <w:b/>
          <w:sz w:val="32"/>
          <w:szCs w:val="32"/>
        </w:rPr>
        <w:t>2.4 Scope</w:t>
      </w:r>
    </w:p>
    <w:p w:rsidR="00385132" w:rsidRDefault="009347AC" w:rsidP="00AC763A">
      <w:pPr>
        <w:spacing w:line="360" w:lineRule="auto"/>
        <w:jc w:val="both"/>
        <w:rPr>
          <w:sz w:val="24"/>
          <w:szCs w:val="24"/>
        </w:rPr>
      </w:pPr>
      <w:r>
        <w:rPr>
          <w:sz w:val="24"/>
          <w:szCs w:val="24"/>
        </w:rPr>
        <w:tab/>
        <w:t xml:space="preserve">Language translation is </w:t>
      </w:r>
      <w:r w:rsidR="000100CF">
        <w:rPr>
          <w:sz w:val="24"/>
          <w:szCs w:val="24"/>
        </w:rPr>
        <w:t xml:space="preserve">very critical if every basic text is not in English. </w:t>
      </w:r>
      <w:r w:rsidR="00B15D29">
        <w:rPr>
          <w:sz w:val="24"/>
          <w:szCs w:val="24"/>
        </w:rPr>
        <w:t>Travelers</w:t>
      </w:r>
      <w:r w:rsidR="000100CF">
        <w:rPr>
          <w:sz w:val="24"/>
          <w:szCs w:val="24"/>
        </w:rPr>
        <w:t>, tourists find it difficult to translate and understand the regional language script. So, it becomes very handy if a person can upload a picture and translate the text from the picture.</w:t>
      </w:r>
      <w:r w:rsidR="00F15BE3" w:rsidRPr="00F15BE3">
        <w:rPr>
          <w:color w:val="FF0000"/>
          <w:sz w:val="24"/>
          <w:szCs w:val="24"/>
        </w:rPr>
        <w:t xml:space="preserve"> </w:t>
      </w:r>
      <w:r w:rsidR="00F15BE3" w:rsidRPr="00F15BE3">
        <w:rPr>
          <w:sz w:val="24"/>
          <w:szCs w:val="24"/>
        </w:rPr>
        <w:t>The existing apps concentrate on translation only when text is types manually or in picture, the text which has to be translated has to be highlighted.</w:t>
      </w:r>
      <w:r w:rsidR="000100CF">
        <w:rPr>
          <w:sz w:val="24"/>
          <w:szCs w:val="24"/>
        </w:rPr>
        <w:t xml:space="preserve"> Hence there is scope to develop </w:t>
      </w:r>
      <w:r w:rsidR="00B15D29">
        <w:rPr>
          <w:sz w:val="24"/>
          <w:szCs w:val="24"/>
        </w:rPr>
        <w:t>software</w:t>
      </w:r>
      <w:r w:rsidR="000100CF">
        <w:rPr>
          <w:sz w:val="24"/>
          <w:szCs w:val="24"/>
        </w:rPr>
        <w:t xml:space="preserve"> that will translate the text from the image, once we chose and upload the image.</w:t>
      </w:r>
    </w:p>
    <w:p w:rsidR="00385132" w:rsidRDefault="00385132" w:rsidP="00B15D29">
      <w:pPr>
        <w:jc w:val="both"/>
        <w:rPr>
          <w:sz w:val="24"/>
          <w:szCs w:val="24"/>
        </w:rPr>
      </w:pPr>
    </w:p>
    <w:p w:rsidR="00385132" w:rsidRPr="00177A0E"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385132" w:rsidRDefault="00385132" w:rsidP="00B15D29">
      <w:pPr>
        <w:jc w:val="both"/>
        <w:rPr>
          <w:sz w:val="24"/>
          <w:szCs w:val="24"/>
        </w:rPr>
      </w:pPr>
    </w:p>
    <w:p w:rsidR="007A4674" w:rsidRDefault="007A4674" w:rsidP="00B15D29">
      <w:pPr>
        <w:jc w:val="both"/>
        <w:rPr>
          <w:sz w:val="24"/>
          <w:szCs w:val="24"/>
        </w:rPr>
      </w:pPr>
    </w:p>
    <w:p w:rsidR="007A4674" w:rsidRDefault="007A4674" w:rsidP="00B15D29">
      <w:pPr>
        <w:jc w:val="both"/>
        <w:rPr>
          <w:sz w:val="24"/>
          <w:szCs w:val="24"/>
        </w:rPr>
      </w:pPr>
    </w:p>
    <w:p w:rsidR="0034290F" w:rsidRDefault="002E6945" w:rsidP="00B15D29">
      <w:pPr>
        <w:jc w:val="both"/>
        <w:rPr>
          <w:sz w:val="24"/>
          <w:szCs w:val="24"/>
        </w:rPr>
      </w:pPr>
      <w:r>
        <w:rPr>
          <w:sz w:val="24"/>
          <w:szCs w:val="24"/>
        </w:rPr>
        <w:t>4</w:t>
      </w:r>
    </w:p>
    <w:p w:rsidR="00385132" w:rsidRDefault="00AA77A8" w:rsidP="00B15D29">
      <w:pPr>
        <w:jc w:val="both"/>
        <w:rPr>
          <w:b/>
          <w:sz w:val="36"/>
          <w:szCs w:val="36"/>
        </w:rPr>
      </w:pPr>
      <w:r>
        <w:rPr>
          <w:b/>
          <w:sz w:val="36"/>
          <w:szCs w:val="36"/>
        </w:rPr>
        <w:lastRenderedPageBreak/>
        <w:t xml:space="preserve">3. SOFTWARE REQUIREMENTS SPECIFICATION </w:t>
      </w:r>
    </w:p>
    <w:p w:rsidR="00AA77A8" w:rsidRPr="00AA77A8" w:rsidRDefault="00AA77A8" w:rsidP="00B15D29">
      <w:pPr>
        <w:jc w:val="both"/>
        <w:rPr>
          <w:b/>
          <w:sz w:val="36"/>
          <w:szCs w:val="36"/>
        </w:rPr>
      </w:pPr>
    </w:p>
    <w:p w:rsidR="00385132" w:rsidRPr="00AA77A8" w:rsidRDefault="00385132" w:rsidP="00AC763A">
      <w:pPr>
        <w:spacing w:line="360" w:lineRule="auto"/>
        <w:jc w:val="both"/>
        <w:rPr>
          <w:b/>
          <w:sz w:val="32"/>
          <w:szCs w:val="32"/>
        </w:rPr>
      </w:pPr>
      <w:r>
        <w:rPr>
          <w:sz w:val="32"/>
          <w:szCs w:val="32"/>
        </w:rPr>
        <w:t xml:space="preserve">    </w:t>
      </w:r>
      <w:r w:rsidRPr="00AA77A8">
        <w:rPr>
          <w:b/>
          <w:sz w:val="32"/>
          <w:szCs w:val="32"/>
        </w:rPr>
        <w:t>3.1 Overview of SRS</w:t>
      </w:r>
    </w:p>
    <w:p w:rsidR="000A44EE" w:rsidRPr="00496A52" w:rsidRDefault="000A44EE" w:rsidP="00AC763A">
      <w:pPr>
        <w:spacing w:line="360" w:lineRule="auto"/>
        <w:jc w:val="both"/>
        <w:rPr>
          <w:sz w:val="24"/>
          <w:szCs w:val="24"/>
          <w:lang w:val="en-IN"/>
        </w:rPr>
      </w:pPr>
      <w:r>
        <w:rPr>
          <w:sz w:val="32"/>
          <w:szCs w:val="32"/>
        </w:rPr>
        <w:tab/>
      </w:r>
      <w:r>
        <w:rPr>
          <w:sz w:val="32"/>
          <w:szCs w:val="32"/>
        </w:rPr>
        <w:tab/>
      </w:r>
      <w:r w:rsidR="00422FBD">
        <w:rPr>
          <w:sz w:val="24"/>
          <w:szCs w:val="24"/>
          <w:lang w:val="en-IN"/>
        </w:rPr>
        <w:t>In a project, a requirements</w:t>
      </w:r>
      <w:r w:rsidRPr="00496A52">
        <w:rPr>
          <w:sz w:val="24"/>
          <w:szCs w:val="24"/>
          <w:lang w:val="en-IN"/>
        </w:rPr>
        <w:t xml:space="preserve"> specification is a document providing an adequate and unambiguous description of the task load, together with a description of the desired results, the essential conditions to which the service must conform and the characteristics or features of each deliverable.</w:t>
      </w:r>
    </w:p>
    <w:p w:rsidR="000A44EE" w:rsidRPr="00496A52" w:rsidRDefault="000A44EE" w:rsidP="00AC763A">
      <w:pPr>
        <w:spacing w:line="360" w:lineRule="auto"/>
        <w:jc w:val="both"/>
        <w:rPr>
          <w:sz w:val="24"/>
          <w:szCs w:val="24"/>
          <w:lang w:val="en-IN"/>
        </w:rPr>
      </w:pPr>
      <w:r w:rsidRPr="00496A52">
        <w:rPr>
          <w:sz w:val="24"/>
          <w:szCs w:val="24"/>
          <w:lang w:val="en-IN"/>
        </w:rPr>
        <w:t>The specific goal of a good translation requirements specification (TRS) is to establish the basis for agreement between the customers and the vendors, to determine if the translation specified meets their needs, and help the vendor select the most appropriate resources and prepare a realistic schedule.</w:t>
      </w:r>
      <w:r w:rsidR="00496A52">
        <w:rPr>
          <w:sz w:val="24"/>
          <w:szCs w:val="24"/>
          <w:lang w:val="en-IN"/>
        </w:rPr>
        <w:t xml:space="preserve"> </w:t>
      </w:r>
    </w:p>
    <w:p w:rsidR="000A44EE" w:rsidRPr="000A44EE" w:rsidRDefault="000A44EE" w:rsidP="00B15D29">
      <w:pPr>
        <w:jc w:val="both"/>
        <w:rPr>
          <w:sz w:val="24"/>
          <w:szCs w:val="24"/>
        </w:rPr>
      </w:pPr>
    </w:p>
    <w:p w:rsidR="00496A52" w:rsidRPr="00AC763A" w:rsidRDefault="000A44EE" w:rsidP="00AC763A">
      <w:pPr>
        <w:spacing w:line="360" w:lineRule="auto"/>
        <w:jc w:val="both"/>
        <w:rPr>
          <w:b/>
          <w:sz w:val="32"/>
          <w:szCs w:val="32"/>
        </w:rPr>
      </w:pPr>
      <w:r>
        <w:rPr>
          <w:sz w:val="32"/>
          <w:szCs w:val="32"/>
        </w:rPr>
        <w:t xml:space="preserve">    </w:t>
      </w:r>
      <w:r w:rsidRPr="00AA77A8">
        <w:rPr>
          <w:b/>
          <w:sz w:val="32"/>
          <w:szCs w:val="32"/>
        </w:rPr>
        <w:t>3.2 Requirement Specification</w:t>
      </w:r>
    </w:p>
    <w:p w:rsidR="00496A52" w:rsidRPr="00AC763A" w:rsidRDefault="00496A52" w:rsidP="00AC763A">
      <w:pPr>
        <w:spacing w:line="360" w:lineRule="auto"/>
        <w:ind w:firstLine="720"/>
        <w:jc w:val="both"/>
        <w:rPr>
          <w:sz w:val="24"/>
          <w:szCs w:val="24"/>
          <w:lang w:val="en-IN"/>
        </w:rPr>
      </w:pPr>
      <w:r w:rsidRPr="00496A52">
        <w:rPr>
          <w:sz w:val="24"/>
          <w:szCs w:val="24"/>
          <w:lang w:val="en-IN"/>
        </w:rPr>
        <w:t xml:space="preserve">Project requirements must be concise and straightforward to be read and followed. </w:t>
      </w:r>
    </w:p>
    <w:p w:rsidR="000A44EE" w:rsidRDefault="00496A52" w:rsidP="00AC763A">
      <w:pPr>
        <w:spacing w:line="360" w:lineRule="auto"/>
        <w:ind w:firstLine="720"/>
        <w:jc w:val="both"/>
        <w:rPr>
          <w:sz w:val="28"/>
          <w:szCs w:val="28"/>
        </w:rPr>
      </w:pPr>
      <w:r w:rsidRPr="00496A52">
        <w:rPr>
          <w:sz w:val="28"/>
          <w:szCs w:val="28"/>
        </w:rPr>
        <w:t>3.2.1 Functional Requirements</w:t>
      </w:r>
      <w:r w:rsidR="000A44EE" w:rsidRPr="00496A52">
        <w:rPr>
          <w:sz w:val="28"/>
          <w:szCs w:val="28"/>
        </w:rPr>
        <w:t xml:space="preserve"> </w:t>
      </w:r>
    </w:p>
    <w:p w:rsidR="00496A52" w:rsidRDefault="00B8578F" w:rsidP="00AC763A">
      <w:pPr>
        <w:spacing w:line="360" w:lineRule="auto"/>
        <w:ind w:left="720" w:firstLine="720"/>
        <w:jc w:val="both"/>
        <w:rPr>
          <w:sz w:val="24"/>
          <w:szCs w:val="24"/>
        </w:rPr>
      </w:pPr>
      <w:r w:rsidRPr="00B8578F">
        <w:rPr>
          <w:sz w:val="24"/>
          <w:szCs w:val="24"/>
        </w:rPr>
        <w:t>Behavioral requirements describing all the cases where the system uses the functional requirements are captured in </w:t>
      </w:r>
      <w:hyperlink r:id="rId8" w:tooltip="Use case" w:history="1">
        <w:r w:rsidRPr="00B8578F">
          <w:rPr>
            <w:rStyle w:val="Hyperlink"/>
            <w:color w:val="auto"/>
            <w:sz w:val="24"/>
            <w:szCs w:val="24"/>
            <w:u w:val="none"/>
          </w:rPr>
          <w:t>use cases</w:t>
        </w:r>
      </w:hyperlink>
      <w:r w:rsidRPr="00B8578F">
        <w:rPr>
          <w:sz w:val="24"/>
          <w:szCs w:val="24"/>
        </w:rPr>
        <w:t>. </w:t>
      </w:r>
    </w:p>
    <w:p w:rsidR="00B8578F" w:rsidRPr="00B8578F" w:rsidRDefault="00B8578F" w:rsidP="00B15D29">
      <w:pPr>
        <w:ind w:firstLine="720"/>
        <w:jc w:val="both"/>
        <w:rPr>
          <w:sz w:val="24"/>
          <w:szCs w:val="24"/>
          <w:lang w:val="en-IN"/>
        </w:rPr>
      </w:pPr>
    </w:p>
    <w:p w:rsidR="00B8578F" w:rsidRPr="00B8578F" w:rsidRDefault="00333399" w:rsidP="00AC763A">
      <w:pPr>
        <w:spacing w:line="360" w:lineRule="auto"/>
        <w:ind w:firstLine="720"/>
        <w:jc w:val="both"/>
        <w:rPr>
          <w:sz w:val="24"/>
          <w:szCs w:val="24"/>
          <w:lang w:val="en-IN"/>
        </w:rPr>
      </w:pPr>
      <w:r>
        <w:rPr>
          <w:sz w:val="24"/>
          <w:szCs w:val="24"/>
          <w:lang w:val="en-IN"/>
        </w:rPr>
        <w:t>1) User shall be able to choose image from System</w:t>
      </w:r>
    </w:p>
    <w:p w:rsidR="00B8578F" w:rsidRPr="00B8578F" w:rsidRDefault="00580B72" w:rsidP="00AC763A">
      <w:pPr>
        <w:spacing w:line="360" w:lineRule="auto"/>
        <w:jc w:val="both"/>
        <w:rPr>
          <w:sz w:val="24"/>
          <w:szCs w:val="24"/>
          <w:lang w:val="en-IN"/>
        </w:rPr>
      </w:pPr>
      <w:r>
        <w:rPr>
          <w:sz w:val="24"/>
          <w:szCs w:val="24"/>
          <w:lang w:val="en-IN"/>
        </w:rPr>
        <w:tab/>
      </w:r>
      <w:r>
        <w:rPr>
          <w:sz w:val="24"/>
          <w:szCs w:val="24"/>
          <w:lang w:val="en-IN"/>
        </w:rPr>
        <w:tab/>
        <w:t>1.1</w:t>
      </w:r>
      <w:r w:rsidR="00B8578F" w:rsidRPr="00B8578F">
        <w:rPr>
          <w:sz w:val="24"/>
          <w:szCs w:val="24"/>
          <w:lang w:val="en-IN"/>
        </w:rPr>
        <w:t xml:space="preserve">) User shall be able to </w:t>
      </w:r>
      <w:r w:rsidR="00333399">
        <w:rPr>
          <w:sz w:val="24"/>
          <w:szCs w:val="24"/>
          <w:lang w:val="en-IN"/>
        </w:rPr>
        <w:t>Choose</w:t>
      </w:r>
      <w:r w:rsidR="00B8578F" w:rsidRPr="00B8578F">
        <w:rPr>
          <w:sz w:val="24"/>
          <w:szCs w:val="24"/>
          <w:lang w:val="en-IN"/>
        </w:rPr>
        <w:t xml:space="preserve"> picture with Kannada script.</w:t>
      </w:r>
    </w:p>
    <w:p w:rsidR="00B8578F" w:rsidRPr="00B8578F" w:rsidRDefault="00B8578F" w:rsidP="00AC763A">
      <w:pPr>
        <w:spacing w:line="360" w:lineRule="auto"/>
        <w:ind w:firstLine="720"/>
        <w:jc w:val="both"/>
        <w:rPr>
          <w:sz w:val="24"/>
          <w:szCs w:val="24"/>
          <w:lang w:val="en-IN"/>
        </w:rPr>
      </w:pPr>
      <w:r w:rsidRPr="00B8578F">
        <w:rPr>
          <w:sz w:val="24"/>
          <w:szCs w:val="24"/>
          <w:lang w:val="en-IN"/>
        </w:rPr>
        <w:t>2) User shall be able to get the English Script after translation</w:t>
      </w:r>
    </w:p>
    <w:p w:rsidR="00B8578F" w:rsidRPr="00B8578F" w:rsidRDefault="00B8578F" w:rsidP="00AC763A">
      <w:pPr>
        <w:spacing w:line="360" w:lineRule="auto"/>
        <w:jc w:val="both"/>
        <w:rPr>
          <w:sz w:val="24"/>
          <w:szCs w:val="24"/>
          <w:lang w:val="en-IN"/>
        </w:rPr>
      </w:pPr>
      <w:r w:rsidRPr="00B8578F">
        <w:rPr>
          <w:sz w:val="24"/>
          <w:szCs w:val="24"/>
          <w:lang w:val="en-IN"/>
        </w:rPr>
        <w:tab/>
      </w:r>
      <w:r w:rsidRPr="00B8578F">
        <w:rPr>
          <w:sz w:val="24"/>
          <w:szCs w:val="24"/>
          <w:lang w:val="en-IN"/>
        </w:rPr>
        <w:tab/>
        <w:t>2.1) User shall be able to get the tr</w:t>
      </w:r>
      <w:r w:rsidR="00333399">
        <w:rPr>
          <w:sz w:val="24"/>
          <w:szCs w:val="24"/>
          <w:lang w:val="en-IN"/>
        </w:rPr>
        <w:t>anslated text.</w:t>
      </w:r>
    </w:p>
    <w:p w:rsidR="00B8578F" w:rsidRDefault="00B8578F" w:rsidP="00AC763A">
      <w:pPr>
        <w:spacing w:line="360" w:lineRule="auto"/>
        <w:ind w:left="720"/>
        <w:rPr>
          <w:sz w:val="24"/>
          <w:szCs w:val="24"/>
          <w:lang w:val="en-IN"/>
        </w:rPr>
      </w:pPr>
      <w:r>
        <w:rPr>
          <w:sz w:val="24"/>
          <w:szCs w:val="24"/>
          <w:lang w:val="en-IN"/>
        </w:rPr>
        <w:tab/>
      </w:r>
      <w:r w:rsidRPr="00B8578F">
        <w:rPr>
          <w:sz w:val="24"/>
          <w:szCs w:val="24"/>
          <w:lang w:val="en-IN"/>
        </w:rPr>
        <w:t xml:space="preserve">2.2) User </w:t>
      </w:r>
      <w:r w:rsidR="00333399">
        <w:rPr>
          <w:sz w:val="24"/>
          <w:szCs w:val="24"/>
          <w:lang w:val="en-IN"/>
        </w:rPr>
        <w:t>shall be able to get the good understandable translation.</w:t>
      </w:r>
    </w:p>
    <w:p w:rsidR="00B8578F" w:rsidRDefault="00B8578F" w:rsidP="00B15D29">
      <w:pPr>
        <w:ind w:left="720"/>
        <w:jc w:val="both"/>
        <w:rPr>
          <w:sz w:val="24"/>
          <w:szCs w:val="24"/>
          <w:lang w:val="en-IN"/>
        </w:rPr>
      </w:pPr>
    </w:p>
    <w:p w:rsidR="00B8578F" w:rsidRDefault="00B8578F" w:rsidP="00AC763A">
      <w:pPr>
        <w:spacing w:line="360" w:lineRule="auto"/>
        <w:ind w:left="720"/>
        <w:jc w:val="both"/>
        <w:rPr>
          <w:sz w:val="28"/>
          <w:szCs w:val="28"/>
          <w:lang w:val="en-IN"/>
        </w:rPr>
      </w:pPr>
      <w:r w:rsidRPr="00B8578F">
        <w:rPr>
          <w:sz w:val="28"/>
          <w:szCs w:val="28"/>
          <w:lang w:val="en-IN"/>
        </w:rPr>
        <w:t>3.2.2</w:t>
      </w:r>
      <w:r w:rsidR="00C022F0">
        <w:rPr>
          <w:sz w:val="28"/>
          <w:szCs w:val="28"/>
          <w:lang w:val="en-IN"/>
        </w:rPr>
        <w:t xml:space="preserve"> Use</w:t>
      </w:r>
      <w:r w:rsidRPr="00B8578F">
        <w:rPr>
          <w:sz w:val="28"/>
          <w:szCs w:val="28"/>
          <w:lang w:val="en-IN"/>
        </w:rPr>
        <w:t xml:space="preserve"> Case Diagram</w:t>
      </w:r>
    </w:p>
    <w:p w:rsidR="00B8578F" w:rsidRDefault="00B8578F" w:rsidP="00AC763A">
      <w:pPr>
        <w:spacing w:line="360" w:lineRule="auto"/>
        <w:ind w:left="720"/>
        <w:jc w:val="both"/>
        <w:rPr>
          <w:sz w:val="24"/>
          <w:szCs w:val="24"/>
        </w:rPr>
      </w:pPr>
      <w:r>
        <w:rPr>
          <w:sz w:val="28"/>
          <w:szCs w:val="28"/>
          <w:lang w:val="en-IN"/>
        </w:rPr>
        <w:tab/>
      </w:r>
      <w:r>
        <w:rPr>
          <w:sz w:val="28"/>
          <w:szCs w:val="28"/>
          <w:lang w:val="en-IN"/>
        </w:rPr>
        <w:tab/>
      </w:r>
      <w:proofErr w:type="spellStart"/>
      <w:r w:rsidR="00380D36">
        <w:rPr>
          <w:bCs/>
          <w:sz w:val="24"/>
          <w:szCs w:val="24"/>
        </w:rPr>
        <w:t>Usec</w:t>
      </w:r>
      <w:r w:rsidR="00380D36" w:rsidRPr="00C022F0">
        <w:rPr>
          <w:bCs/>
          <w:sz w:val="24"/>
          <w:szCs w:val="24"/>
        </w:rPr>
        <w:t>ase</w:t>
      </w:r>
      <w:proofErr w:type="spellEnd"/>
      <w:r w:rsidR="00C022F0" w:rsidRPr="00C022F0">
        <w:rPr>
          <w:bCs/>
          <w:sz w:val="24"/>
          <w:szCs w:val="24"/>
        </w:rPr>
        <w:t xml:space="preserve"> diagrams</w:t>
      </w:r>
      <w:r w:rsidR="00C022F0" w:rsidRPr="00C022F0">
        <w:rPr>
          <w:sz w:val="24"/>
          <w:szCs w:val="24"/>
        </w:rPr>
        <w:t> are usually referred to as behavior </w:t>
      </w:r>
      <w:r w:rsidR="00C022F0" w:rsidRPr="00C022F0">
        <w:rPr>
          <w:bCs/>
          <w:sz w:val="24"/>
          <w:szCs w:val="24"/>
        </w:rPr>
        <w:t>diagrams</w:t>
      </w:r>
      <w:r w:rsidR="00B15D29">
        <w:rPr>
          <w:sz w:val="24"/>
          <w:szCs w:val="24"/>
        </w:rPr>
        <w:t> used to d</w:t>
      </w:r>
      <w:r w:rsidR="008645DC">
        <w:rPr>
          <w:sz w:val="24"/>
          <w:szCs w:val="24"/>
        </w:rPr>
        <w:t xml:space="preserve">escribe </w:t>
      </w:r>
      <w:r w:rsidR="00C022F0" w:rsidRPr="00C022F0">
        <w:rPr>
          <w:sz w:val="24"/>
          <w:szCs w:val="24"/>
        </w:rPr>
        <w:t>a set of actions (</w:t>
      </w:r>
      <w:r w:rsidR="00C022F0" w:rsidRPr="00C022F0">
        <w:rPr>
          <w:bCs/>
          <w:sz w:val="24"/>
          <w:szCs w:val="24"/>
        </w:rPr>
        <w:t>use</w:t>
      </w:r>
      <w:r w:rsidR="00C022F0" w:rsidRPr="00C022F0">
        <w:rPr>
          <w:sz w:val="24"/>
          <w:szCs w:val="24"/>
        </w:rPr>
        <w:t> cases) that some system or systems (subject) should or can perform in collaboration with one or more external </w:t>
      </w:r>
      <w:r w:rsidR="00C022F0" w:rsidRPr="00C022F0">
        <w:rPr>
          <w:bCs/>
          <w:sz w:val="24"/>
          <w:szCs w:val="24"/>
        </w:rPr>
        <w:t>users</w:t>
      </w:r>
      <w:r w:rsidR="00C022F0" w:rsidRPr="00C022F0">
        <w:rPr>
          <w:sz w:val="24"/>
          <w:szCs w:val="24"/>
        </w:rPr>
        <w:t> of the system (actors).</w:t>
      </w:r>
    </w:p>
    <w:p w:rsidR="00B7221F" w:rsidRPr="00C022F0" w:rsidRDefault="00C022F0" w:rsidP="00AC763A">
      <w:pPr>
        <w:spacing w:line="360" w:lineRule="auto"/>
        <w:ind w:left="720"/>
        <w:jc w:val="both"/>
        <w:rPr>
          <w:sz w:val="24"/>
          <w:szCs w:val="24"/>
          <w:lang w:val="en-IN"/>
        </w:rPr>
      </w:pPr>
      <w:r>
        <w:rPr>
          <w:sz w:val="24"/>
          <w:szCs w:val="24"/>
        </w:rPr>
        <w:tab/>
        <w:t xml:space="preserve">1. </w:t>
      </w:r>
      <w:r w:rsidR="001810FD" w:rsidRPr="00C022F0">
        <w:rPr>
          <w:sz w:val="24"/>
          <w:szCs w:val="24"/>
          <w:lang w:val="en-IN"/>
        </w:rPr>
        <w:t>Users:</w:t>
      </w:r>
    </w:p>
    <w:p w:rsidR="00C022F0" w:rsidRPr="00560ED1" w:rsidRDefault="0041375D" w:rsidP="00AC763A">
      <w:pPr>
        <w:spacing w:line="360" w:lineRule="auto"/>
        <w:ind w:left="2160"/>
        <w:jc w:val="both"/>
        <w:rPr>
          <w:sz w:val="24"/>
          <w:szCs w:val="24"/>
          <w:lang w:val="en-IN"/>
        </w:rPr>
      </w:pPr>
      <w:r>
        <w:rPr>
          <w:sz w:val="24"/>
          <w:szCs w:val="24"/>
          <w:lang w:val="en-IN"/>
        </w:rPr>
        <w:t>1.1 User shall execute the</w:t>
      </w:r>
      <w:r w:rsidR="002827E1">
        <w:rPr>
          <w:sz w:val="24"/>
          <w:szCs w:val="24"/>
          <w:lang w:val="en-IN"/>
        </w:rPr>
        <w:t xml:space="preserve"> code</w:t>
      </w:r>
    </w:p>
    <w:p w:rsidR="00C022F0" w:rsidRPr="00560ED1" w:rsidRDefault="00380D36" w:rsidP="00AC763A">
      <w:pPr>
        <w:spacing w:line="360" w:lineRule="auto"/>
        <w:ind w:left="1440" w:firstLine="720"/>
        <w:jc w:val="both"/>
        <w:rPr>
          <w:sz w:val="24"/>
          <w:szCs w:val="24"/>
          <w:lang w:val="en-IN"/>
        </w:rPr>
      </w:pPr>
      <w:r>
        <w:rPr>
          <w:sz w:val="24"/>
          <w:szCs w:val="24"/>
          <w:lang w:val="en-IN"/>
        </w:rPr>
        <w:t xml:space="preserve">1.2 </w:t>
      </w:r>
      <w:r w:rsidR="00580B72">
        <w:rPr>
          <w:sz w:val="24"/>
          <w:szCs w:val="24"/>
          <w:lang w:val="en-IN"/>
        </w:rPr>
        <w:t xml:space="preserve">User shall </w:t>
      </w:r>
      <w:r w:rsidR="002827E1">
        <w:rPr>
          <w:sz w:val="24"/>
          <w:szCs w:val="24"/>
          <w:lang w:val="en-IN"/>
        </w:rPr>
        <w:t xml:space="preserve">click on ‘choose file’ button to </w:t>
      </w:r>
      <w:r w:rsidR="00580B72">
        <w:rPr>
          <w:sz w:val="24"/>
          <w:szCs w:val="24"/>
          <w:lang w:val="en-IN"/>
        </w:rPr>
        <w:t>choose</w:t>
      </w:r>
      <w:r w:rsidR="00C022F0" w:rsidRPr="00560ED1">
        <w:rPr>
          <w:sz w:val="24"/>
          <w:szCs w:val="24"/>
          <w:lang w:val="en-IN"/>
        </w:rPr>
        <w:t xml:space="preserve"> the picture</w:t>
      </w:r>
    </w:p>
    <w:p w:rsidR="00C022F0" w:rsidRPr="00C022F0" w:rsidRDefault="00C022F0" w:rsidP="00AC763A">
      <w:pPr>
        <w:spacing w:line="360" w:lineRule="auto"/>
        <w:ind w:left="1440" w:firstLine="720"/>
        <w:jc w:val="both"/>
        <w:rPr>
          <w:sz w:val="24"/>
          <w:szCs w:val="24"/>
          <w:lang w:val="en-IN"/>
        </w:rPr>
      </w:pPr>
      <w:r w:rsidRPr="00560ED1">
        <w:rPr>
          <w:sz w:val="24"/>
          <w:szCs w:val="24"/>
          <w:lang w:val="en-IN"/>
        </w:rPr>
        <w:t>1.3</w:t>
      </w:r>
      <w:r>
        <w:rPr>
          <w:sz w:val="24"/>
          <w:szCs w:val="24"/>
          <w:lang w:val="en-IN"/>
        </w:rPr>
        <w:t xml:space="preserve"> U</w:t>
      </w:r>
      <w:r w:rsidRPr="00C022F0">
        <w:rPr>
          <w:sz w:val="24"/>
          <w:szCs w:val="24"/>
          <w:lang w:val="en-IN"/>
        </w:rPr>
        <w:t xml:space="preserve">ser shall press the translate button. </w:t>
      </w:r>
    </w:p>
    <w:p w:rsidR="00C022F0" w:rsidRPr="00B8578F" w:rsidRDefault="00C022F0" w:rsidP="00B15D29">
      <w:pPr>
        <w:ind w:left="720"/>
        <w:jc w:val="both"/>
        <w:rPr>
          <w:sz w:val="24"/>
          <w:szCs w:val="24"/>
          <w:lang w:val="en-IN"/>
        </w:rPr>
      </w:pPr>
    </w:p>
    <w:p w:rsidR="00B7221F" w:rsidRPr="00C022F0" w:rsidRDefault="00C022F0" w:rsidP="00AC763A">
      <w:pPr>
        <w:spacing w:line="360" w:lineRule="auto"/>
        <w:ind w:left="720" w:firstLine="720"/>
        <w:jc w:val="both"/>
        <w:rPr>
          <w:sz w:val="24"/>
          <w:szCs w:val="24"/>
          <w:lang w:val="en-IN"/>
        </w:rPr>
      </w:pPr>
      <w:r>
        <w:rPr>
          <w:sz w:val="24"/>
          <w:szCs w:val="24"/>
        </w:rPr>
        <w:lastRenderedPageBreak/>
        <w:t>2.</w:t>
      </w:r>
      <w:r w:rsidRPr="00C022F0">
        <w:rPr>
          <w:rFonts w:ascii="Perpetua" w:eastAsia="+mn-ea" w:hAnsi="Perpetua" w:cs="+mn-cs"/>
          <w:color w:val="000000"/>
          <w:kern w:val="24"/>
          <w:sz w:val="52"/>
          <w:szCs w:val="52"/>
          <w:lang w:val="en-IN" w:eastAsia="en-IN"/>
        </w:rPr>
        <w:t xml:space="preserve"> </w:t>
      </w:r>
      <w:r w:rsidR="001810FD" w:rsidRPr="00C022F0">
        <w:rPr>
          <w:sz w:val="24"/>
          <w:szCs w:val="24"/>
          <w:lang w:val="en-IN"/>
        </w:rPr>
        <w:t>Image translator:</w:t>
      </w:r>
    </w:p>
    <w:p w:rsidR="00C022F0" w:rsidRDefault="00C022F0" w:rsidP="00AC763A">
      <w:pPr>
        <w:spacing w:line="360" w:lineRule="auto"/>
        <w:ind w:left="2160"/>
        <w:jc w:val="both"/>
        <w:rPr>
          <w:sz w:val="24"/>
          <w:szCs w:val="24"/>
          <w:lang w:val="en-IN"/>
        </w:rPr>
      </w:pPr>
      <w:r w:rsidRPr="00560ED1">
        <w:rPr>
          <w:sz w:val="24"/>
          <w:szCs w:val="24"/>
          <w:lang w:val="en-IN"/>
        </w:rPr>
        <w:t>2.1</w:t>
      </w:r>
      <w:r>
        <w:rPr>
          <w:sz w:val="24"/>
          <w:szCs w:val="24"/>
          <w:lang w:val="en-IN"/>
        </w:rPr>
        <w:t xml:space="preserve"> </w:t>
      </w:r>
      <w:r w:rsidRPr="00C022F0">
        <w:rPr>
          <w:sz w:val="24"/>
          <w:szCs w:val="24"/>
          <w:lang w:val="en-IN"/>
        </w:rPr>
        <w:t>System shall scan</w:t>
      </w:r>
      <w:r w:rsidR="0041375D">
        <w:rPr>
          <w:sz w:val="24"/>
          <w:szCs w:val="24"/>
          <w:lang w:val="en-IN"/>
        </w:rPr>
        <w:t xml:space="preserve"> and convert the image to gray scale</w:t>
      </w:r>
      <w:r w:rsidRPr="00C022F0">
        <w:rPr>
          <w:sz w:val="24"/>
          <w:szCs w:val="24"/>
          <w:lang w:val="en-IN"/>
        </w:rPr>
        <w:t xml:space="preserve"> the </w:t>
      </w:r>
      <w:r w:rsidR="00380D36">
        <w:rPr>
          <w:sz w:val="24"/>
          <w:szCs w:val="24"/>
          <w:lang w:val="en-IN"/>
        </w:rPr>
        <w:t xml:space="preserve">       </w:t>
      </w:r>
      <w:r w:rsidRPr="00C022F0">
        <w:rPr>
          <w:sz w:val="24"/>
          <w:szCs w:val="24"/>
          <w:lang w:val="en-IN"/>
        </w:rPr>
        <w:t>i</w:t>
      </w:r>
      <w:r w:rsidR="0041375D">
        <w:rPr>
          <w:sz w:val="24"/>
          <w:szCs w:val="24"/>
          <w:lang w:val="en-IN"/>
        </w:rPr>
        <w:t xml:space="preserve">mage after it </w:t>
      </w:r>
      <w:r w:rsidR="00580B72">
        <w:rPr>
          <w:sz w:val="24"/>
          <w:szCs w:val="24"/>
          <w:lang w:val="en-IN"/>
        </w:rPr>
        <w:t>has been chosen.</w:t>
      </w:r>
    </w:p>
    <w:p w:rsidR="00C022F0" w:rsidRPr="00C022F0" w:rsidRDefault="0041375D" w:rsidP="00AC763A">
      <w:pPr>
        <w:spacing w:line="360" w:lineRule="auto"/>
        <w:ind w:left="1440" w:firstLine="720"/>
        <w:jc w:val="both"/>
        <w:rPr>
          <w:sz w:val="24"/>
          <w:szCs w:val="24"/>
          <w:lang w:val="en-IN"/>
        </w:rPr>
      </w:pPr>
      <w:r>
        <w:rPr>
          <w:sz w:val="24"/>
          <w:szCs w:val="24"/>
          <w:lang w:val="en-IN"/>
        </w:rPr>
        <w:t>2.2</w:t>
      </w:r>
      <w:r w:rsidR="00C022F0">
        <w:rPr>
          <w:sz w:val="24"/>
          <w:szCs w:val="24"/>
          <w:lang w:val="en-IN"/>
        </w:rPr>
        <w:t xml:space="preserve"> </w:t>
      </w:r>
      <w:r w:rsidR="00C022F0" w:rsidRPr="00C022F0">
        <w:rPr>
          <w:sz w:val="24"/>
          <w:szCs w:val="24"/>
          <w:lang w:val="en-IN"/>
        </w:rPr>
        <w:t>System shall retrieve the text.</w:t>
      </w:r>
    </w:p>
    <w:p w:rsidR="00C022F0" w:rsidRPr="00C022F0" w:rsidRDefault="0041375D" w:rsidP="00AC763A">
      <w:pPr>
        <w:spacing w:line="360" w:lineRule="auto"/>
        <w:ind w:left="1440" w:firstLine="720"/>
        <w:jc w:val="both"/>
        <w:rPr>
          <w:sz w:val="24"/>
          <w:szCs w:val="24"/>
          <w:lang w:val="en-IN"/>
        </w:rPr>
      </w:pPr>
      <w:r>
        <w:rPr>
          <w:sz w:val="24"/>
          <w:szCs w:val="24"/>
          <w:lang w:val="en-IN"/>
        </w:rPr>
        <w:t>2.3</w:t>
      </w:r>
      <w:r w:rsidR="00C022F0">
        <w:rPr>
          <w:sz w:val="24"/>
          <w:szCs w:val="24"/>
          <w:lang w:val="en-IN"/>
        </w:rPr>
        <w:t xml:space="preserve"> System shall translate the K</w:t>
      </w:r>
      <w:r w:rsidR="00C022F0" w:rsidRPr="00C022F0">
        <w:rPr>
          <w:sz w:val="24"/>
          <w:szCs w:val="24"/>
          <w:lang w:val="en-IN"/>
        </w:rPr>
        <w:t>annada script to English script</w:t>
      </w:r>
    </w:p>
    <w:p w:rsidR="00C022F0" w:rsidRDefault="0041375D" w:rsidP="00AC763A">
      <w:pPr>
        <w:spacing w:line="360" w:lineRule="auto"/>
        <w:ind w:left="1440" w:firstLine="720"/>
        <w:jc w:val="both"/>
        <w:rPr>
          <w:sz w:val="24"/>
          <w:szCs w:val="24"/>
          <w:lang w:val="en-IN"/>
        </w:rPr>
      </w:pPr>
      <w:r>
        <w:rPr>
          <w:sz w:val="24"/>
          <w:szCs w:val="24"/>
          <w:lang w:val="en-IN"/>
        </w:rPr>
        <w:t>2.4</w:t>
      </w:r>
      <w:r w:rsidR="00C022F0">
        <w:rPr>
          <w:sz w:val="24"/>
          <w:szCs w:val="24"/>
          <w:lang w:val="en-IN"/>
        </w:rPr>
        <w:t xml:space="preserve"> </w:t>
      </w:r>
      <w:r w:rsidR="00C022F0" w:rsidRPr="00C022F0">
        <w:rPr>
          <w:sz w:val="24"/>
          <w:szCs w:val="24"/>
          <w:lang w:val="en-IN"/>
        </w:rPr>
        <w:t>System shal</w:t>
      </w:r>
      <w:r w:rsidR="00580B72">
        <w:rPr>
          <w:sz w:val="24"/>
          <w:szCs w:val="24"/>
          <w:lang w:val="en-IN"/>
        </w:rPr>
        <w:t xml:space="preserve">l display the text on the </w:t>
      </w:r>
      <w:r w:rsidR="00224B56">
        <w:rPr>
          <w:sz w:val="24"/>
          <w:szCs w:val="24"/>
          <w:lang w:val="en-IN"/>
        </w:rPr>
        <w:t>text area</w:t>
      </w:r>
      <w:r w:rsidR="00580B72">
        <w:rPr>
          <w:sz w:val="24"/>
          <w:szCs w:val="24"/>
          <w:lang w:val="en-IN"/>
        </w:rPr>
        <w:t xml:space="preserve"> </w:t>
      </w:r>
      <w:r w:rsidR="00C022F0" w:rsidRPr="00C022F0">
        <w:rPr>
          <w:sz w:val="24"/>
          <w:szCs w:val="24"/>
          <w:lang w:val="en-IN"/>
        </w:rPr>
        <w:t xml:space="preserve">as translated script. </w:t>
      </w:r>
    </w:p>
    <w:p w:rsidR="0041375D" w:rsidRDefault="0041375D" w:rsidP="00BE4699">
      <w:pPr>
        <w:rPr>
          <w:sz w:val="24"/>
          <w:szCs w:val="24"/>
          <w:lang w:val="en-IN"/>
        </w:rPr>
      </w:pPr>
    </w:p>
    <w:p w:rsidR="0041375D" w:rsidRDefault="002827E1" w:rsidP="00BE4699">
      <w:pPr>
        <w:rPr>
          <w:sz w:val="24"/>
          <w:szCs w:val="24"/>
          <w:lang w:val="en-IN"/>
        </w:rPr>
      </w:pPr>
      <w:r>
        <w:rPr>
          <w:sz w:val="24"/>
          <w:szCs w:val="24"/>
          <w:lang w:val="en-IN"/>
        </w:rPr>
        <w:tab/>
      </w:r>
    </w:p>
    <w:p w:rsidR="002827E1" w:rsidRDefault="002827E1" w:rsidP="00BE4699">
      <w:pPr>
        <w:rPr>
          <w:sz w:val="24"/>
          <w:szCs w:val="24"/>
          <w:lang w:val="en-IN"/>
        </w:rPr>
      </w:pPr>
      <w:r>
        <w:rPr>
          <w:sz w:val="24"/>
          <w:szCs w:val="24"/>
          <w:lang w:val="en-IN"/>
        </w:rPr>
        <w:t>The Fig 3.1 and 3.2 show the user case diagram of above mentioned actors.</w:t>
      </w:r>
    </w:p>
    <w:p w:rsidR="0041375D" w:rsidRDefault="0041375D" w:rsidP="00BE4699">
      <w:pPr>
        <w:rPr>
          <w:sz w:val="24"/>
          <w:szCs w:val="24"/>
          <w:lang w:val="en-IN"/>
        </w:rPr>
      </w:pPr>
    </w:p>
    <w:p w:rsidR="008645DC" w:rsidRDefault="008440B0" w:rsidP="002827E1">
      <w:pPr>
        <w:jc w:val="center"/>
        <w:rPr>
          <w:sz w:val="24"/>
          <w:szCs w:val="24"/>
          <w:lang w:val="en-IN"/>
        </w:rPr>
      </w:pPr>
      <w:r>
        <w:rPr>
          <w:noProof/>
          <w:sz w:val="24"/>
          <w:szCs w:val="24"/>
          <w:lang w:val="en-IN" w:eastAsia="en-IN"/>
        </w:rPr>
        <w:drawing>
          <wp:inline distT="0" distB="0" distL="0" distR="0">
            <wp:extent cx="3352800" cy="187261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3352800" cy="1872615"/>
                    </a:xfrm>
                    <a:prstGeom prst="rect">
                      <a:avLst/>
                    </a:prstGeom>
                    <a:noFill/>
                    <a:ln w="9525">
                      <a:noFill/>
                      <a:miter lim="800000"/>
                      <a:headEnd/>
                      <a:tailEnd/>
                    </a:ln>
                  </pic:spPr>
                </pic:pic>
              </a:graphicData>
            </a:graphic>
          </wp:inline>
        </w:drawing>
      </w:r>
    </w:p>
    <w:p w:rsidR="002827E1" w:rsidRDefault="002827E1" w:rsidP="002827E1">
      <w:pPr>
        <w:jc w:val="center"/>
        <w:rPr>
          <w:sz w:val="22"/>
          <w:szCs w:val="22"/>
          <w:lang w:val="en-IN"/>
        </w:rPr>
      </w:pPr>
      <w:r w:rsidRPr="002827E1">
        <w:rPr>
          <w:sz w:val="22"/>
          <w:szCs w:val="22"/>
          <w:lang w:val="en-IN"/>
        </w:rPr>
        <w:t>Fig 3.1</w:t>
      </w:r>
      <w:r w:rsidR="0041375D">
        <w:rPr>
          <w:sz w:val="22"/>
          <w:szCs w:val="22"/>
          <w:lang w:val="en-IN"/>
        </w:rPr>
        <w:t xml:space="preserve"> Use Case diagram of User</w:t>
      </w:r>
    </w:p>
    <w:p w:rsidR="002827E1" w:rsidRPr="002827E1" w:rsidRDefault="002827E1" w:rsidP="002827E1">
      <w:pPr>
        <w:jc w:val="center"/>
        <w:rPr>
          <w:sz w:val="22"/>
          <w:szCs w:val="22"/>
          <w:lang w:val="en-IN"/>
        </w:rPr>
      </w:pPr>
    </w:p>
    <w:p w:rsidR="002827E1" w:rsidRDefault="002827E1" w:rsidP="002827E1">
      <w:pPr>
        <w:jc w:val="center"/>
        <w:rPr>
          <w:sz w:val="24"/>
          <w:szCs w:val="24"/>
          <w:lang w:val="en-IN"/>
        </w:rPr>
      </w:pPr>
      <w:r>
        <w:rPr>
          <w:noProof/>
          <w:sz w:val="24"/>
          <w:szCs w:val="24"/>
          <w:lang w:val="en-IN" w:eastAsia="en-IN"/>
        </w:rPr>
        <w:drawing>
          <wp:inline distT="0" distB="0" distL="0" distR="0">
            <wp:extent cx="3962400" cy="298259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962400" cy="2982595"/>
                    </a:xfrm>
                    <a:prstGeom prst="rect">
                      <a:avLst/>
                    </a:prstGeom>
                    <a:noFill/>
                    <a:ln w="9525">
                      <a:noFill/>
                      <a:miter lim="800000"/>
                      <a:headEnd/>
                      <a:tailEnd/>
                    </a:ln>
                  </pic:spPr>
                </pic:pic>
              </a:graphicData>
            </a:graphic>
          </wp:inline>
        </w:drawing>
      </w:r>
    </w:p>
    <w:p w:rsidR="0041375D" w:rsidRDefault="00D65FE6" w:rsidP="00D65FE6">
      <w:pPr>
        <w:jc w:val="center"/>
        <w:rPr>
          <w:sz w:val="22"/>
          <w:szCs w:val="22"/>
          <w:lang w:val="en-IN"/>
        </w:rPr>
      </w:pPr>
      <w:r>
        <w:rPr>
          <w:sz w:val="22"/>
          <w:szCs w:val="22"/>
          <w:lang w:val="en-IN"/>
        </w:rPr>
        <w:t xml:space="preserve">        </w:t>
      </w:r>
      <w:r w:rsidR="002827E1" w:rsidRPr="002827E1">
        <w:rPr>
          <w:sz w:val="22"/>
          <w:szCs w:val="22"/>
          <w:lang w:val="en-IN"/>
        </w:rPr>
        <w:t>Fig 3.2</w:t>
      </w:r>
      <w:r w:rsidR="0041375D">
        <w:rPr>
          <w:sz w:val="22"/>
          <w:szCs w:val="22"/>
          <w:lang w:val="en-IN"/>
        </w:rPr>
        <w:t xml:space="preserve"> Use Case diagram of Image Translator</w:t>
      </w:r>
    </w:p>
    <w:p w:rsidR="00580B72" w:rsidRDefault="00580B72" w:rsidP="002827E1">
      <w:pPr>
        <w:jc w:val="center"/>
        <w:rPr>
          <w:sz w:val="22"/>
          <w:szCs w:val="22"/>
          <w:lang w:val="en-IN"/>
        </w:rPr>
      </w:pPr>
    </w:p>
    <w:p w:rsidR="002827E1" w:rsidRDefault="002827E1" w:rsidP="002827E1">
      <w:pPr>
        <w:jc w:val="center"/>
        <w:rPr>
          <w:sz w:val="22"/>
          <w:szCs w:val="22"/>
          <w:lang w:val="en-IN"/>
        </w:rPr>
      </w:pPr>
    </w:p>
    <w:p w:rsidR="00C33748" w:rsidRDefault="00C33748" w:rsidP="002827E1">
      <w:pPr>
        <w:jc w:val="center"/>
        <w:rPr>
          <w:sz w:val="22"/>
          <w:szCs w:val="22"/>
          <w:lang w:val="en-IN"/>
        </w:rPr>
      </w:pPr>
    </w:p>
    <w:p w:rsidR="00AC763A" w:rsidRDefault="00AC763A" w:rsidP="002827E1">
      <w:pPr>
        <w:jc w:val="center"/>
        <w:rPr>
          <w:sz w:val="22"/>
          <w:szCs w:val="22"/>
          <w:lang w:val="en-IN"/>
        </w:rPr>
      </w:pPr>
    </w:p>
    <w:p w:rsidR="00AC763A" w:rsidRDefault="00AC763A" w:rsidP="002827E1">
      <w:pPr>
        <w:jc w:val="center"/>
        <w:rPr>
          <w:sz w:val="22"/>
          <w:szCs w:val="22"/>
          <w:lang w:val="en-IN"/>
        </w:rPr>
      </w:pPr>
    </w:p>
    <w:p w:rsidR="00AC763A" w:rsidRPr="002827E1" w:rsidRDefault="00AC763A" w:rsidP="002827E1">
      <w:pPr>
        <w:jc w:val="center"/>
        <w:rPr>
          <w:sz w:val="22"/>
          <w:szCs w:val="22"/>
          <w:lang w:val="en-IN"/>
        </w:rPr>
      </w:pPr>
    </w:p>
    <w:p w:rsidR="005A496C" w:rsidRDefault="00BE4699" w:rsidP="00AC763A">
      <w:pPr>
        <w:spacing w:line="360" w:lineRule="auto"/>
        <w:ind w:left="720"/>
        <w:jc w:val="both"/>
        <w:rPr>
          <w:sz w:val="28"/>
          <w:szCs w:val="28"/>
        </w:rPr>
      </w:pPr>
      <w:r w:rsidRPr="00BE4699">
        <w:rPr>
          <w:sz w:val="28"/>
          <w:szCs w:val="28"/>
          <w:lang w:val="en-IN"/>
        </w:rPr>
        <w:lastRenderedPageBreak/>
        <w:t xml:space="preserve">3.2.3 </w:t>
      </w:r>
      <w:r w:rsidRPr="00BE4699">
        <w:rPr>
          <w:sz w:val="28"/>
          <w:szCs w:val="28"/>
        </w:rPr>
        <w:t>Use Case descriptions using scenarios</w:t>
      </w:r>
    </w:p>
    <w:p w:rsidR="00163A1F" w:rsidRPr="00E737D6" w:rsidRDefault="00E2109C" w:rsidP="00AC763A">
      <w:pPr>
        <w:spacing w:line="360" w:lineRule="auto"/>
        <w:ind w:left="720" w:firstLine="360"/>
        <w:jc w:val="both"/>
        <w:rPr>
          <w:sz w:val="24"/>
          <w:szCs w:val="24"/>
        </w:rPr>
      </w:pPr>
      <w:r w:rsidRPr="005A496C">
        <w:rPr>
          <w:b/>
          <w:sz w:val="24"/>
          <w:szCs w:val="24"/>
          <w:u w:val="single"/>
        </w:rPr>
        <w:t>Use Case 01</w:t>
      </w:r>
      <w:r w:rsidRPr="005A496C">
        <w:rPr>
          <w:b/>
          <w:sz w:val="24"/>
          <w:szCs w:val="24"/>
        </w:rPr>
        <w:t>:</w:t>
      </w:r>
      <w:r w:rsidR="00333399">
        <w:rPr>
          <w:sz w:val="24"/>
          <w:szCs w:val="24"/>
        </w:rPr>
        <w:t xml:space="preserve">  Choose</w:t>
      </w:r>
      <w:r w:rsidRPr="00163A1F">
        <w:rPr>
          <w:sz w:val="24"/>
          <w:szCs w:val="24"/>
        </w:rPr>
        <w:t xml:space="preserve"> the image</w:t>
      </w:r>
      <w:r w:rsidR="00333399">
        <w:rPr>
          <w:sz w:val="24"/>
          <w:szCs w:val="24"/>
        </w:rPr>
        <w:t xml:space="preserve"> from system</w:t>
      </w:r>
    </w:p>
    <w:p w:rsidR="000D56DB" w:rsidRPr="00163A1F" w:rsidRDefault="00E2109C" w:rsidP="00427363">
      <w:pPr>
        <w:numPr>
          <w:ilvl w:val="1"/>
          <w:numId w:val="3"/>
        </w:numPr>
        <w:spacing w:line="360" w:lineRule="auto"/>
        <w:jc w:val="both"/>
        <w:rPr>
          <w:sz w:val="24"/>
          <w:szCs w:val="24"/>
          <w:lang w:val="en-IN"/>
        </w:rPr>
      </w:pPr>
      <w:r w:rsidRPr="00163A1F">
        <w:rPr>
          <w:sz w:val="24"/>
          <w:szCs w:val="24"/>
        </w:rPr>
        <w:t>Primary Actor</w:t>
      </w:r>
      <w:r w:rsidR="00D65FE6">
        <w:rPr>
          <w:sz w:val="24"/>
          <w:szCs w:val="24"/>
        </w:rPr>
        <w:t xml:space="preserve"> </w:t>
      </w:r>
      <w:r w:rsidR="00D505D6" w:rsidRPr="00D505D6">
        <w:rPr>
          <w:sz w:val="24"/>
          <w:szCs w:val="24"/>
        </w:rPr>
        <w:t>–</w:t>
      </w:r>
      <w:r w:rsidR="00AF0D7E" w:rsidRPr="00163A1F">
        <w:rPr>
          <w:sz w:val="24"/>
          <w:szCs w:val="24"/>
        </w:rPr>
        <w:t xml:space="preserve"> </w:t>
      </w:r>
      <w:r w:rsidRPr="00163A1F">
        <w:rPr>
          <w:sz w:val="24"/>
          <w:szCs w:val="24"/>
        </w:rPr>
        <w:t>Person who is unaware about the kannada script</w:t>
      </w:r>
    </w:p>
    <w:p w:rsidR="000D56DB" w:rsidRPr="00163A1F" w:rsidRDefault="00AF0D7E" w:rsidP="00427363">
      <w:pPr>
        <w:numPr>
          <w:ilvl w:val="1"/>
          <w:numId w:val="3"/>
        </w:numPr>
        <w:spacing w:line="360" w:lineRule="auto"/>
        <w:jc w:val="both"/>
        <w:rPr>
          <w:sz w:val="24"/>
          <w:szCs w:val="24"/>
          <w:lang w:val="en-IN"/>
        </w:rPr>
      </w:pPr>
      <w:r w:rsidRPr="00163A1F">
        <w:rPr>
          <w:sz w:val="24"/>
          <w:szCs w:val="24"/>
        </w:rPr>
        <w:t xml:space="preserve">Purpose – </w:t>
      </w:r>
      <w:r w:rsidR="00E2109C" w:rsidRPr="00163A1F">
        <w:rPr>
          <w:sz w:val="24"/>
          <w:szCs w:val="24"/>
        </w:rPr>
        <w:t xml:space="preserve"> </w:t>
      </w:r>
      <w:r w:rsidR="00D505D6">
        <w:rPr>
          <w:sz w:val="24"/>
          <w:szCs w:val="24"/>
        </w:rPr>
        <w:t>To translate the K</w:t>
      </w:r>
      <w:r w:rsidR="00263D56" w:rsidRPr="00163A1F">
        <w:rPr>
          <w:sz w:val="24"/>
          <w:szCs w:val="24"/>
        </w:rPr>
        <w:t>annada script to English</w:t>
      </w:r>
    </w:p>
    <w:p w:rsidR="00263D56" w:rsidRPr="00580B72" w:rsidRDefault="00D505D6" w:rsidP="00427363">
      <w:pPr>
        <w:numPr>
          <w:ilvl w:val="1"/>
          <w:numId w:val="3"/>
        </w:numPr>
        <w:spacing w:line="360" w:lineRule="auto"/>
        <w:jc w:val="both"/>
        <w:rPr>
          <w:sz w:val="24"/>
          <w:szCs w:val="24"/>
          <w:lang w:val="en-IN"/>
        </w:rPr>
      </w:pPr>
      <w:r>
        <w:rPr>
          <w:sz w:val="24"/>
          <w:szCs w:val="24"/>
        </w:rPr>
        <w:t xml:space="preserve">Pre Conditions </w:t>
      </w:r>
      <w:r w:rsidRPr="00163A1F">
        <w:rPr>
          <w:sz w:val="24"/>
          <w:szCs w:val="24"/>
        </w:rPr>
        <w:t>–</w:t>
      </w:r>
      <w:r w:rsidR="00263D56" w:rsidRPr="00163A1F">
        <w:rPr>
          <w:sz w:val="24"/>
          <w:szCs w:val="24"/>
        </w:rPr>
        <w:t xml:space="preserve">  </w:t>
      </w:r>
    </w:p>
    <w:p w:rsidR="00263D56" w:rsidRPr="00163A1F" w:rsidRDefault="00333399" w:rsidP="00427363">
      <w:pPr>
        <w:pStyle w:val="ListParagraph"/>
        <w:numPr>
          <w:ilvl w:val="2"/>
          <w:numId w:val="3"/>
        </w:numPr>
        <w:spacing w:line="360" w:lineRule="auto"/>
        <w:jc w:val="both"/>
        <w:rPr>
          <w:sz w:val="24"/>
          <w:szCs w:val="24"/>
        </w:rPr>
      </w:pPr>
      <w:r>
        <w:rPr>
          <w:sz w:val="24"/>
          <w:szCs w:val="24"/>
        </w:rPr>
        <w:t xml:space="preserve"> User has images stored in system</w:t>
      </w:r>
      <w:r w:rsidR="00263D56" w:rsidRPr="00163A1F">
        <w:rPr>
          <w:sz w:val="24"/>
          <w:szCs w:val="24"/>
        </w:rPr>
        <w:t>.</w:t>
      </w:r>
    </w:p>
    <w:p w:rsidR="00263D56" w:rsidRPr="00163A1F" w:rsidRDefault="00D505D6" w:rsidP="00427363">
      <w:pPr>
        <w:numPr>
          <w:ilvl w:val="1"/>
          <w:numId w:val="3"/>
        </w:numPr>
        <w:spacing w:line="360" w:lineRule="auto"/>
        <w:jc w:val="both"/>
        <w:rPr>
          <w:sz w:val="24"/>
          <w:szCs w:val="24"/>
          <w:lang w:val="en-IN"/>
        </w:rPr>
      </w:pPr>
      <w:r>
        <w:rPr>
          <w:sz w:val="24"/>
          <w:szCs w:val="24"/>
        </w:rPr>
        <w:t xml:space="preserve">Post Conditions </w:t>
      </w:r>
      <w:r w:rsidRPr="00163A1F">
        <w:rPr>
          <w:sz w:val="24"/>
          <w:szCs w:val="24"/>
        </w:rPr>
        <w:t>–</w:t>
      </w:r>
    </w:p>
    <w:p w:rsidR="000D56DB" w:rsidRPr="00163A1F" w:rsidRDefault="00263D56" w:rsidP="00427363">
      <w:pPr>
        <w:numPr>
          <w:ilvl w:val="2"/>
          <w:numId w:val="3"/>
        </w:numPr>
        <w:spacing w:line="360" w:lineRule="auto"/>
        <w:rPr>
          <w:sz w:val="24"/>
          <w:szCs w:val="24"/>
          <w:lang w:val="en-IN"/>
        </w:rPr>
      </w:pPr>
      <w:r w:rsidRPr="00163A1F">
        <w:rPr>
          <w:sz w:val="24"/>
          <w:szCs w:val="24"/>
        </w:rPr>
        <w:t xml:space="preserve"> User s</w:t>
      </w:r>
      <w:r w:rsidR="00333399">
        <w:rPr>
          <w:sz w:val="24"/>
          <w:szCs w:val="24"/>
        </w:rPr>
        <w:t>hould be able to choose only one picture with Kannada script at a time.</w:t>
      </w:r>
    </w:p>
    <w:p w:rsidR="00263D56" w:rsidRPr="00163A1F" w:rsidRDefault="00AF0D7E" w:rsidP="00427363">
      <w:pPr>
        <w:numPr>
          <w:ilvl w:val="1"/>
          <w:numId w:val="3"/>
        </w:numPr>
        <w:spacing w:line="360" w:lineRule="auto"/>
        <w:jc w:val="both"/>
        <w:rPr>
          <w:sz w:val="24"/>
          <w:szCs w:val="24"/>
          <w:lang w:val="en-IN"/>
        </w:rPr>
      </w:pPr>
      <w:r w:rsidRPr="00163A1F">
        <w:rPr>
          <w:sz w:val="24"/>
          <w:szCs w:val="24"/>
        </w:rPr>
        <w:t>Main success scenario –</w:t>
      </w:r>
    </w:p>
    <w:p w:rsidR="00163A1F" w:rsidRPr="00163A1F" w:rsidRDefault="00163A1F" w:rsidP="00427363">
      <w:pPr>
        <w:numPr>
          <w:ilvl w:val="2"/>
          <w:numId w:val="3"/>
        </w:numPr>
        <w:spacing w:line="360" w:lineRule="auto"/>
        <w:jc w:val="both"/>
        <w:rPr>
          <w:sz w:val="24"/>
          <w:szCs w:val="24"/>
          <w:lang w:val="en-IN"/>
        </w:rPr>
      </w:pPr>
      <w:r>
        <w:rPr>
          <w:sz w:val="24"/>
          <w:szCs w:val="24"/>
        </w:rPr>
        <w:t>User opens the software</w:t>
      </w:r>
    </w:p>
    <w:p w:rsidR="00263D56" w:rsidRDefault="00333399" w:rsidP="00427363">
      <w:pPr>
        <w:numPr>
          <w:ilvl w:val="2"/>
          <w:numId w:val="3"/>
        </w:numPr>
        <w:spacing w:line="360" w:lineRule="auto"/>
        <w:jc w:val="both"/>
        <w:rPr>
          <w:sz w:val="24"/>
          <w:szCs w:val="24"/>
          <w:lang w:val="en-IN"/>
        </w:rPr>
      </w:pPr>
      <w:r>
        <w:rPr>
          <w:sz w:val="24"/>
          <w:szCs w:val="24"/>
          <w:lang w:val="en-IN"/>
        </w:rPr>
        <w:t xml:space="preserve">User chooses a single image at a time  </w:t>
      </w:r>
    </w:p>
    <w:p w:rsidR="00163A1F" w:rsidRPr="00163A1F" w:rsidRDefault="00163A1F" w:rsidP="00427363">
      <w:pPr>
        <w:numPr>
          <w:ilvl w:val="2"/>
          <w:numId w:val="3"/>
        </w:numPr>
        <w:spacing w:line="360" w:lineRule="auto"/>
        <w:jc w:val="both"/>
        <w:rPr>
          <w:sz w:val="24"/>
          <w:szCs w:val="24"/>
          <w:lang w:val="en-IN"/>
        </w:rPr>
      </w:pPr>
      <w:r>
        <w:rPr>
          <w:sz w:val="24"/>
          <w:szCs w:val="24"/>
          <w:lang w:val="en-IN"/>
        </w:rPr>
        <w:t>User asks the system to translate the image.</w:t>
      </w:r>
    </w:p>
    <w:p w:rsidR="000D56DB" w:rsidRPr="00163A1F" w:rsidRDefault="00AF0D7E" w:rsidP="00427363">
      <w:pPr>
        <w:numPr>
          <w:ilvl w:val="1"/>
          <w:numId w:val="3"/>
        </w:numPr>
        <w:spacing w:line="360" w:lineRule="auto"/>
        <w:jc w:val="both"/>
        <w:rPr>
          <w:sz w:val="24"/>
          <w:szCs w:val="24"/>
          <w:lang w:val="en-IN"/>
        </w:rPr>
      </w:pPr>
      <w:r w:rsidRPr="00163A1F">
        <w:rPr>
          <w:sz w:val="24"/>
          <w:szCs w:val="24"/>
        </w:rPr>
        <w:t xml:space="preserve">Exceptional scenario </w:t>
      </w:r>
      <w:r w:rsidRPr="00163A1F">
        <w:rPr>
          <w:sz w:val="24"/>
          <w:szCs w:val="24"/>
        </w:rPr>
        <w:tab/>
        <w:t xml:space="preserve">- </w:t>
      </w:r>
    </w:p>
    <w:p w:rsidR="00163A1F" w:rsidRDefault="00163A1F" w:rsidP="00AC763A">
      <w:pPr>
        <w:spacing w:line="360" w:lineRule="auto"/>
        <w:jc w:val="both"/>
        <w:rPr>
          <w:sz w:val="24"/>
          <w:szCs w:val="24"/>
          <w:lang w:val="en-IN"/>
        </w:rPr>
      </w:pPr>
      <w:r>
        <w:rPr>
          <w:sz w:val="24"/>
          <w:szCs w:val="24"/>
          <w:lang w:val="en-IN"/>
        </w:rPr>
        <w:t xml:space="preserve">    </w:t>
      </w:r>
      <w:r w:rsidR="00D505D6">
        <w:rPr>
          <w:sz w:val="24"/>
          <w:szCs w:val="24"/>
          <w:lang w:val="en-IN"/>
        </w:rPr>
        <w:t xml:space="preserve">                          a.1) I</w:t>
      </w:r>
      <w:r>
        <w:rPr>
          <w:sz w:val="24"/>
          <w:szCs w:val="24"/>
          <w:lang w:val="en-IN"/>
        </w:rPr>
        <w:t xml:space="preserve">f </w:t>
      </w:r>
      <w:r w:rsidR="00333399">
        <w:rPr>
          <w:sz w:val="24"/>
          <w:szCs w:val="24"/>
          <w:lang w:val="en-IN"/>
        </w:rPr>
        <w:t>the source image is not chosen</w:t>
      </w:r>
      <w:r>
        <w:rPr>
          <w:sz w:val="24"/>
          <w:szCs w:val="24"/>
          <w:lang w:val="en-IN"/>
        </w:rPr>
        <w:t xml:space="preserve"> well, then it fails to translate</w:t>
      </w:r>
      <w:r w:rsidR="00D505D6">
        <w:rPr>
          <w:sz w:val="24"/>
          <w:szCs w:val="24"/>
          <w:lang w:val="en-IN"/>
        </w:rPr>
        <w:t>.</w:t>
      </w:r>
    </w:p>
    <w:p w:rsidR="00AA77A8" w:rsidRDefault="00163A1F" w:rsidP="008645DC">
      <w:pPr>
        <w:jc w:val="both"/>
        <w:rPr>
          <w:sz w:val="24"/>
          <w:szCs w:val="24"/>
          <w:lang w:val="en-IN"/>
        </w:rPr>
      </w:pPr>
      <w:r>
        <w:rPr>
          <w:sz w:val="24"/>
          <w:szCs w:val="24"/>
          <w:lang w:val="en-IN"/>
        </w:rPr>
        <w:tab/>
      </w:r>
      <w:r>
        <w:rPr>
          <w:sz w:val="24"/>
          <w:szCs w:val="24"/>
          <w:lang w:val="en-IN"/>
        </w:rPr>
        <w:tab/>
        <w:t xml:space="preserve">  </w:t>
      </w:r>
    </w:p>
    <w:p w:rsidR="00163A1F" w:rsidRDefault="00163A1F" w:rsidP="00AC763A">
      <w:pPr>
        <w:spacing w:line="360" w:lineRule="auto"/>
        <w:ind w:left="360" w:firstLine="720"/>
        <w:jc w:val="both"/>
        <w:rPr>
          <w:sz w:val="24"/>
          <w:szCs w:val="24"/>
          <w:lang w:val="en-IN"/>
        </w:rPr>
      </w:pPr>
      <w:r w:rsidRPr="005A496C">
        <w:rPr>
          <w:b/>
          <w:sz w:val="24"/>
          <w:szCs w:val="24"/>
          <w:u w:val="single"/>
          <w:lang w:val="en-IN"/>
        </w:rPr>
        <w:t>Use Case 02:</w:t>
      </w:r>
      <w:r>
        <w:rPr>
          <w:sz w:val="24"/>
          <w:szCs w:val="24"/>
          <w:lang w:val="en-IN"/>
        </w:rPr>
        <w:t xml:space="preserve"> Image Translator</w:t>
      </w:r>
    </w:p>
    <w:p w:rsidR="00163A1F" w:rsidRPr="00163A1F" w:rsidRDefault="00163A1F" w:rsidP="00427363">
      <w:pPr>
        <w:numPr>
          <w:ilvl w:val="1"/>
          <w:numId w:val="3"/>
        </w:numPr>
        <w:spacing w:line="360" w:lineRule="auto"/>
        <w:jc w:val="both"/>
        <w:rPr>
          <w:sz w:val="24"/>
          <w:szCs w:val="24"/>
          <w:lang w:val="en-IN"/>
        </w:rPr>
      </w:pPr>
      <w:r w:rsidRPr="00163A1F">
        <w:rPr>
          <w:sz w:val="24"/>
          <w:szCs w:val="24"/>
        </w:rPr>
        <w:t xml:space="preserve">Primary Actor </w:t>
      </w:r>
      <w:r w:rsidR="00B0729B">
        <w:rPr>
          <w:sz w:val="24"/>
          <w:szCs w:val="24"/>
        </w:rPr>
        <w:t>– The software to translate the script</w:t>
      </w:r>
    </w:p>
    <w:p w:rsidR="00163A1F" w:rsidRPr="00163A1F" w:rsidRDefault="00163A1F" w:rsidP="00427363">
      <w:pPr>
        <w:numPr>
          <w:ilvl w:val="1"/>
          <w:numId w:val="3"/>
        </w:numPr>
        <w:spacing w:line="360" w:lineRule="auto"/>
        <w:jc w:val="both"/>
        <w:rPr>
          <w:sz w:val="24"/>
          <w:szCs w:val="24"/>
          <w:lang w:val="en-IN"/>
        </w:rPr>
      </w:pPr>
      <w:r w:rsidRPr="00163A1F">
        <w:rPr>
          <w:sz w:val="24"/>
          <w:szCs w:val="24"/>
        </w:rPr>
        <w:t xml:space="preserve">Purpose –  </w:t>
      </w:r>
      <w:r w:rsidR="00B0729B">
        <w:rPr>
          <w:sz w:val="24"/>
          <w:szCs w:val="24"/>
        </w:rPr>
        <w:t>To help the user to understand the kannada scrip</w:t>
      </w:r>
      <w:r w:rsidR="00580B72">
        <w:rPr>
          <w:sz w:val="24"/>
          <w:szCs w:val="24"/>
        </w:rPr>
        <w:t>t in E</w:t>
      </w:r>
      <w:r w:rsidR="00B0729B">
        <w:rPr>
          <w:sz w:val="24"/>
          <w:szCs w:val="24"/>
        </w:rPr>
        <w:t>nglish</w:t>
      </w:r>
    </w:p>
    <w:p w:rsidR="00163A1F" w:rsidRPr="00163A1F" w:rsidRDefault="00D505D6" w:rsidP="00427363">
      <w:pPr>
        <w:numPr>
          <w:ilvl w:val="1"/>
          <w:numId w:val="3"/>
        </w:numPr>
        <w:spacing w:line="360" w:lineRule="auto"/>
        <w:jc w:val="both"/>
        <w:rPr>
          <w:sz w:val="24"/>
          <w:szCs w:val="24"/>
          <w:lang w:val="en-IN"/>
        </w:rPr>
      </w:pPr>
      <w:r>
        <w:rPr>
          <w:sz w:val="24"/>
          <w:szCs w:val="24"/>
        </w:rPr>
        <w:t xml:space="preserve">Pre Conditions </w:t>
      </w:r>
      <w:r w:rsidRPr="00163A1F">
        <w:rPr>
          <w:sz w:val="24"/>
          <w:szCs w:val="24"/>
        </w:rPr>
        <w:t>–</w:t>
      </w:r>
      <w:r w:rsidR="00163A1F" w:rsidRPr="00163A1F">
        <w:rPr>
          <w:sz w:val="24"/>
          <w:szCs w:val="24"/>
        </w:rPr>
        <w:t xml:space="preserve"> </w:t>
      </w:r>
    </w:p>
    <w:p w:rsidR="00163A1F" w:rsidRPr="00B0729B" w:rsidRDefault="00163A1F" w:rsidP="00427363">
      <w:pPr>
        <w:pStyle w:val="ListParagraph"/>
        <w:numPr>
          <w:ilvl w:val="2"/>
          <w:numId w:val="3"/>
        </w:numPr>
        <w:spacing w:line="360" w:lineRule="auto"/>
        <w:jc w:val="both"/>
        <w:rPr>
          <w:sz w:val="24"/>
          <w:szCs w:val="24"/>
        </w:rPr>
      </w:pPr>
      <w:r w:rsidRPr="00163A1F">
        <w:rPr>
          <w:sz w:val="24"/>
          <w:szCs w:val="24"/>
        </w:rPr>
        <w:t xml:space="preserve"> </w:t>
      </w:r>
      <w:r w:rsidR="00B0729B">
        <w:rPr>
          <w:sz w:val="24"/>
          <w:szCs w:val="24"/>
        </w:rPr>
        <w:t>Softwa</w:t>
      </w:r>
      <w:r w:rsidR="00892D56">
        <w:rPr>
          <w:sz w:val="24"/>
          <w:szCs w:val="24"/>
        </w:rPr>
        <w:t>re accepts the image from system</w:t>
      </w:r>
      <w:r w:rsidR="00B0729B">
        <w:rPr>
          <w:sz w:val="24"/>
          <w:szCs w:val="24"/>
        </w:rPr>
        <w:t>.</w:t>
      </w:r>
    </w:p>
    <w:p w:rsidR="00163A1F" w:rsidRPr="00163A1F" w:rsidRDefault="00D505D6" w:rsidP="00427363">
      <w:pPr>
        <w:numPr>
          <w:ilvl w:val="1"/>
          <w:numId w:val="3"/>
        </w:numPr>
        <w:spacing w:line="360" w:lineRule="auto"/>
        <w:jc w:val="both"/>
        <w:rPr>
          <w:sz w:val="24"/>
          <w:szCs w:val="24"/>
          <w:lang w:val="en-IN"/>
        </w:rPr>
      </w:pPr>
      <w:r>
        <w:rPr>
          <w:sz w:val="24"/>
          <w:szCs w:val="24"/>
        </w:rPr>
        <w:t xml:space="preserve">Post Conditions </w:t>
      </w:r>
      <w:r w:rsidRPr="00163A1F">
        <w:rPr>
          <w:sz w:val="24"/>
          <w:szCs w:val="24"/>
        </w:rPr>
        <w:t>–</w:t>
      </w:r>
    </w:p>
    <w:p w:rsidR="00163A1F" w:rsidRPr="007A4674" w:rsidRDefault="00163A1F" w:rsidP="00427363">
      <w:pPr>
        <w:numPr>
          <w:ilvl w:val="2"/>
          <w:numId w:val="3"/>
        </w:numPr>
        <w:spacing w:line="360" w:lineRule="auto"/>
        <w:jc w:val="both"/>
        <w:rPr>
          <w:sz w:val="24"/>
          <w:szCs w:val="24"/>
          <w:lang w:val="en-IN"/>
        </w:rPr>
      </w:pPr>
      <w:r w:rsidRPr="00163A1F">
        <w:rPr>
          <w:sz w:val="24"/>
          <w:szCs w:val="24"/>
        </w:rPr>
        <w:t xml:space="preserve"> </w:t>
      </w:r>
      <w:r w:rsidR="007A4674">
        <w:rPr>
          <w:sz w:val="24"/>
          <w:szCs w:val="24"/>
        </w:rPr>
        <w:t>Software translates to English.</w:t>
      </w:r>
    </w:p>
    <w:p w:rsidR="007A4674" w:rsidRPr="007A4674" w:rsidRDefault="007A4674" w:rsidP="00427363">
      <w:pPr>
        <w:numPr>
          <w:ilvl w:val="2"/>
          <w:numId w:val="3"/>
        </w:numPr>
        <w:spacing w:line="360" w:lineRule="auto"/>
        <w:jc w:val="both"/>
        <w:rPr>
          <w:sz w:val="24"/>
          <w:szCs w:val="24"/>
          <w:lang w:val="en-IN"/>
        </w:rPr>
      </w:pPr>
      <w:r>
        <w:rPr>
          <w:sz w:val="24"/>
          <w:szCs w:val="24"/>
        </w:rPr>
        <w:t>Software gives the translated script as output.</w:t>
      </w:r>
    </w:p>
    <w:p w:rsidR="00163A1F" w:rsidRPr="00163A1F" w:rsidRDefault="00163A1F" w:rsidP="00427363">
      <w:pPr>
        <w:numPr>
          <w:ilvl w:val="1"/>
          <w:numId w:val="3"/>
        </w:numPr>
        <w:spacing w:line="360" w:lineRule="auto"/>
        <w:jc w:val="both"/>
        <w:rPr>
          <w:sz w:val="24"/>
          <w:szCs w:val="24"/>
          <w:lang w:val="en-IN"/>
        </w:rPr>
      </w:pPr>
      <w:r w:rsidRPr="00163A1F">
        <w:rPr>
          <w:sz w:val="24"/>
          <w:szCs w:val="24"/>
        </w:rPr>
        <w:t>Main success scenario –</w:t>
      </w:r>
    </w:p>
    <w:p w:rsidR="00163A1F" w:rsidRPr="000507B1" w:rsidRDefault="000507B1" w:rsidP="00427363">
      <w:pPr>
        <w:numPr>
          <w:ilvl w:val="2"/>
          <w:numId w:val="3"/>
        </w:numPr>
        <w:spacing w:line="360" w:lineRule="auto"/>
        <w:jc w:val="both"/>
        <w:rPr>
          <w:sz w:val="24"/>
          <w:szCs w:val="24"/>
          <w:lang w:val="en-IN"/>
        </w:rPr>
      </w:pPr>
      <w:r>
        <w:rPr>
          <w:sz w:val="24"/>
          <w:szCs w:val="24"/>
        </w:rPr>
        <w:t>Software checks if the script can be translated or not.</w:t>
      </w:r>
    </w:p>
    <w:p w:rsidR="000507B1" w:rsidRPr="005A496C" w:rsidRDefault="005A496C" w:rsidP="00427363">
      <w:pPr>
        <w:numPr>
          <w:ilvl w:val="2"/>
          <w:numId w:val="3"/>
        </w:numPr>
        <w:spacing w:line="360" w:lineRule="auto"/>
        <w:jc w:val="both"/>
        <w:rPr>
          <w:sz w:val="24"/>
          <w:szCs w:val="24"/>
          <w:lang w:val="en-IN"/>
        </w:rPr>
      </w:pPr>
      <w:r>
        <w:rPr>
          <w:sz w:val="24"/>
          <w:szCs w:val="24"/>
        </w:rPr>
        <w:t xml:space="preserve">Software will be able to translate </w:t>
      </w:r>
      <w:r w:rsidR="00892D56">
        <w:rPr>
          <w:sz w:val="24"/>
          <w:szCs w:val="24"/>
        </w:rPr>
        <w:t xml:space="preserve">few </w:t>
      </w:r>
      <w:r>
        <w:rPr>
          <w:sz w:val="24"/>
          <w:szCs w:val="24"/>
        </w:rPr>
        <w:t>colored images.</w:t>
      </w:r>
    </w:p>
    <w:p w:rsidR="005A496C" w:rsidRPr="005A496C" w:rsidRDefault="005A496C" w:rsidP="00427363">
      <w:pPr>
        <w:numPr>
          <w:ilvl w:val="2"/>
          <w:numId w:val="3"/>
        </w:numPr>
        <w:spacing w:line="360" w:lineRule="auto"/>
        <w:jc w:val="both"/>
        <w:rPr>
          <w:sz w:val="24"/>
          <w:szCs w:val="24"/>
          <w:lang w:val="en-IN"/>
        </w:rPr>
      </w:pPr>
      <w:r>
        <w:rPr>
          <w:sz w:val="24"/>
          <w:szCs w:val="24"/>
        </w:rPr>
        <w:t>Software will give the meaningful translated sentence.</w:t>
      </w:r>
    </w:p>
    <w:p w:rsidR="00163A1F" w:rsidRPr="00163A1F" w:rsidRDefault="00163A1F" w:rsidP="00427363">
      <w:pPr>
        <w:numPr>
          <w:ilvl w:val="1"/>
          <w:numId w:val="3"/>
        </w:numPr>
        <w:spacing w:line="360" w:lineRule="auto"/>
        <w:jc w:val="both"/>
        <w:rPr>
          <w:sz w:val="24"/>
          <w:szCs w:val="24"/>
          <w:lang w:val="en-IN"/>
        </w:rPr>
      </w:pPr>
      <w:r w:rsidRPr="00163A1F">
        <w:rPr>
          <w:sz w:val="24"/>
          <w:szCs w:val="24"/>
        </w:rPr>
        <w:t xml:space="preserve">Exceptional scenario </w:t>
      </w:r>
      <w:r w:rsidRPr="00163A1F">
        <w:rPr>
          <w:sz w:val="24"/>
          <w:szCs w:val="24"/>
        </w:rPr>
        <w:tab/>
        <w:t xml:space="preserve">- </w:t>
      </w:r>
    </w:p>
    <w:p w:rsidR="00163A1F" w:rsidRDefault="00163A1F" w:rsidP="00AC763A">
      <w:pPr>
        <w:spacing w:line="360" w:lineRule="auto"/>
        <w:jc w:val="both"/>
        <w:rPr>
          <w:sz w:val="24"/>
          <w:szCs w:val="24"/>
          <w:lang w:val="en-IN"/>
        </w:rPr>
      </w:pPr>
      <w:r>
        <w:rPr>
          <w:sz w:val="24"/>
          <w:szCs w:val="24"/>
          <w:lang w:val="en-IN"/>
        </w:rPr>
        <w:t xml:space="preserve">                              </w:t>
      </w:r>
      <w:r w:rsidR="005A496C">
        <w:rPr>
          <w:sz w:val="24"/>
          <w:szCs w:val="24"/>
          <w:lang w:val="en-IN"/>
        </w:rPr>
        <w:t>b</w:t>
      </w:r>
      <w:r>
        <w:rPr>
          <w:sz w:val="24"/>
          <w:szCs w:val="24"/>
          <w:lang w:val="en-IN"/>
        </w:rPr>
        <w:t>.1)</w:t>
      </w:r>
      <w:r w:rsidR="00892D56">
        <w:rPr>
          <w:sz w:val="24"/>
          <w:szCs w:val="24"/>
          <w:lang w:val="en-IN"/>
        </w:rPr>
        <w:t xml:space="preserve"> if</w:t>
      </w:r>
      <w:r>
        <w:rPr>
          <w:sz w:val="24"/>
          <w:szCs w:val="24"/>
          <w:lang w:val="en-IN"/>
        </w:rPr>
        <w:t xml:space="preserve"> the s</w:t>
      </w:r>
      <w:r w:rsidR="005A496C">
        <w:rPr>
          <w:sz w:val="24"/>
          <w:szCs w:val="24"/>
          <w:lang w:val="en-IN"/>
        </w:rPr>
        <w:t>ource image has hand written script</w:t>
      </w:r>
      <w:r>
        <w:rPr>
          <w:sz w:val="24"/>
          <w:szCs w:val="24"/>
          <w:lang w:val="en-IN"/>
        </w:rPr>
        <w:t>, then it fails to translate</w:t>
      </w:r>
    </w:p>
    <w:p w:rsidR="00422FBD" w:rsidRDefault="00892D56" w:rsidP="00AC763A">
      <w:pPr>
        <w:spacing w:line="360" w:lineRule="auto"/>
        <w:ind w:left="1440"/>
        <w:jc w:val="both"/>
        <w:rPr>
          <w:sz w:val="24"/>
          <w:szCs w:val="24"/>
          <w:lang w:val="en-IN"/>
        </w:rPr>
      </w:pPr>
      <w:r>
        <w:rPr>
          <w:sz w:val="24"/>
          <w:szCs w:val="24"/>
          <w:lang w:val="en-IN"/>
        </w:rPr>
        <w:t xml:space="preserve">      c.1) if</w:t>
      </w:r>
      <w:r w:rsidR="005A496C">
        <w:rPr>
          <w:sz w:val="24"/>
          <w:szCs w:val="24"/>
          <w:lang w:val="en-IN"/>
        </w:rPr>
        <w:t xml:space="preserve"> the source script is in different language other than </w:t>
      </w:r>
      <w:r w:rsidR="00580B72">
        <w:rPr>
          <w:sz w:val="24"/>
          <w:szCs w:val="24"/>
          <w:lang w:val="en-IN"/>
        </w:rPr>
        <w:t>Kannada</w:t>
      </w:r>
      <w:r w:rsidR="005A496C">
        <w:rPr>
          <w:sz w:val="24"/>
          <w:szCs w:val="24"/>
          <w:lang w:val="en-IN"/>
        </w:rPr>
        <w:t xml:space="preserve">,     then it   fails to translate. </w:t>
      </w:r>
    </w:p>
    <w:p w:rsidR="00E737D6" w:rsidRDefault="00E737D6" w:rsidP="008645DC">
      <w:pPr>
        <w:ind w:left="1440"/>
        <w:jc w:val="both"/>
        <w:rPr>
          <w:sz w:val="24"/>
          <w:szCs w:val="24"/>
          <w:lang w:val="en-IN"/>
        </w:rPr>
      </w:pPr>
    </w:p>
    <w:p w:rsidR="00AC763A" w:rsidRPr="00E737D6" w:rsidRDefault="00AC763A" w:rsidP="008645DC">
      <w:pPr>
        <w:ind w:left="1440"/>
        <w:jc w:val="both"/>
        <w:rPr>
          <w:sz w:val="24"/>
          <w:szCs w:val="24"/>
          <w:lang w:val="en-IN"/>
        </w:rPr>
      </w:pPr>
    </w:p>
    <w:p w:rsidR="00385132" w:rsidRDefault="005A496C" w:rsidP="008645DC">
      <w:pPr>
        <w:ind w:firstLine="720"/>
        <w:jc w:val="both"/>
        <w:rPr>
          <w:sz w:val="28"/>
          <w:szCs w:val="28"/>
        </w:rPr>
      </w:pPr>
      <w:r w:rsidRPr="005A496C">
        <w:rPr>
          <w:sz w:val="28"/>
          <w:szCs w:val="28"/>
        </w:rPr>
        <w:lastRenderedPageBreak/>
        <w:t>3.</w:t>
      </w:r>
      <w:r w:rsidR="00CC260A">
        <w:rPr>
          <w:sz w:val="28"/>
          <w:szCs w:val="28"/>
        </w:rPr>
        <w:t>2.4</w:t>
      </w:r>
      <w:r w:rsidRPr="005A496C">
        <w:rPr>
          <w:sz w:val="28"/>
          <w:szCs w:val="28"/>
        </w:rPr>
        <w:t xml:space="preserve"> Nonfunctional Requirements</w:t>
      </w:r>
    </w:p>
    <w:p w:rsidR="00892D56" w:rsidRDefault="00892D56" w:rsidP="008645DC">
      <w:pPr>
        <w:ind w:firstLine="720"/>
        <w:jc w:val="both"/>
        <w:rPr>
          <w:sz w:val="28"/>
          <w:szCs w:val="28"/>
        </w:rPr>
      </w:pPr>
    </w:p>
    <w:p w:rsidR="000D56DB" w:rsidRPr="00E737D6" w:rsidRDefault="00CC260A" w:rsidP="00AC763A">
      <w:pPr>
        <w:spacing w:line="360" w:lineRule="auto"/>
        <w:ind w:left="720" w:firstLine="720"/>
        <w:jc w:val="both"/>
        <w:rPr>
          <w:sz w:val="24"/>
          <w:szCs w:val="24"/>
          <w:lang w:val="en-IN"/>
        </w:rPr>
      </w:pPr>
      <w:r>
        <w:rPr>
          <w:sz w:val="24"/>
          <w:szCs w:val="24"/>
        </w:rPr>
        <w:t>3.2.4</w:t>
      </w:r>
      <w:r w:rsidR="00E737D6" w:rsidRPr="00E737D6">
        <w:rPr>
          <w:sz w:val="24"/>
          <w:szCs w:val="24"/>
        </w:rPr>
        <w:t xml:space="preserve">.1 </w:t>
      </w:r>
      <w:r w:rsidR="00AF0D7E" w:rsidRPr="00E737D6">
        <w:rPr>
          <w:sz w:val="24"/>
          <w:szCs w:val="24"/>
          <w:lang w:val="en-IN"/>
        </w:rPr>
        <w:t>Ease of use</w:t>
      </w:r>
    </w:p>
    <w:p w:rsidR="00E737D6" w:rsidRPr="00892D56" w:rsidRDefault="00333399" w:rsidP="00427363">
      <w:pPr>
        <w:pStyle w:val="ListParagraph"/>
        <w:numPr>
          <w:ilvl w:val="0"/>
          <w:numId w:val="6"/>
        </w:numPr>
        <w:spacing w:line="360" w:lineRule="auto"/>
        <w:jc w:val="both"/>
        <w:rPr>
          <w:sz w:val="24"/>
          <w:szCs w:val="24"/>
          <w:lang w:val="en-IN"/>
        </w:rPr>
      </w:pPr>
      <w:r w:rsidRPr="00892D56">
        <w:rPr>
          <w:sz w:val="24"/>
          <w:szCs w:val="24"/>
          <w:lang w:val="en-IN"/>
        </w:rPr>
        <w:t xml:space="preserve">System </w:t>
      </w:r>
      <w:r w:rsidR="00892D56" w:rsidRPr="00892D56">
        <w:rPr>
          <w:sz w:val="24"/>
          <w:szCs w:val="24"/>
          <w:lang w:val="en-IN"/>
        </w:rPr>
        <w:t>should be able to choose images</w:t>
      </w:r>
      <w:r w:rsidR="00E737D6" w:rsidRPr="00892D56">
        <w:rPr>
          <w:sz w:val="24"/>
          <w:szCs w:val="24"/>
          <w:lang w:val="en-IN"/>
        </w:rPr>
        <w:t>.</w:t>
      </w:r>
    </w:p>
    <w:p w:rsidR="00E737D6" w:rsidRPr="00892D56" w:rsidRDefault="00CC260A" w:rsidP="00AC763A">
      <w:pPr>
        <w:spacing w:line="360" w:lineRule="auto"/>
        <w:ind w:left="1440"/>
        <w:jc w:val="both"/>
        <w:rPr>
          <w:sz w:val="24"/>
          <w:szCs w:val="24"/>
          <w:lang w:val="en-IN"/>
        </w:rPr>
      </w:pPr>
      <w:r>
        <w:rPr>
          <w:sz w:val="24"/>
          <w:szCs w:val="24"/>
          <w:lang w:val="en-IN"/>
        </w:rPr>
        <w:t>3.2.4</w:t>
      </w:r>
      <w:r w:rsidR="00E737D6" w:rsidRPr="00E737D6">
        <w:rPr>
          <w:sz w:val="24"/>
          <w:szCs w:val="24"/>
          <w:lang w:val="en-IN"/>
        </w:rPr>
        <w:t xml:space="preserve">.2 </w:t>
      </w:r>
      <w:r w:rsidR="00AF0D7E" w:rsidRPr="00E737D6">
        <w:rPr>
          <w:sz w:val="24"/>
          <w:szCs w:val="24"/>
          <w:lang w:val="en-IN"/>
        </w:rPr>
        <w:t>Reliability:</w:t>
      </w:r>
    </w:p>
    <w:p w:rsidR="006D7453" w:rsidRPr="006D7453" w:rsidRDefault="00892D56" w:rsidP="00427363">
      <w:pPr>
        <w:pStyle w:val="ListParagraph"/>
        <w:numPr>
          <w:ilvl w:val="0"/>
          <w:numId w:val="6"/>
        </w:numPr>
        <w:spacing w:line="360" w:lineRule="auto"/>
        <w:jc w:val="both"/>
        <w:rPr>
          <w:sz w:val="24"/>
          <w:szCs w:val="24"/>
          <w:lang w:val="en-IN"/>
        </w:rPr>
      </w:pPr>
      <w:r>
        <w:rPr>
          <w:sz w:val="24"/>
          <w:szCs w:val="24"/>
          <w:lang w:val="en-IN"/>
        </w:rPr>
        <w:t xml:space="preserve"> </w:t>
      </w:r>
      <w:r w:rsidR="005871AA">
        <w:rPr>
          <w:sz w:val="24"/>
          <w:szCs w:val="24"/>
          <w:lang w:val="en-IN"/>
        </w:rPr>
        <w:t>System should make sure that it should not crash while translating.</w:t>
      </w:r>
    </w:p>
    <w:p w:rsidR="00E737D6" w:rsidRPr="00E737D6" w:rsidRDefault="00CC260A" w:rsidP="00AC763A">
      <w:pPr>
        <w:spacing w:line="360" w:lineRule="auto"/>
        <w:ind w:left="1440"/>
        <w:jc w:val="both"/>
        <w:rPr>
          <w:sz w:val="24"/>
          <w:szCs w:val="24"/>
          <w:lang w:val="en-IN"/>
        </w:rPr>
      </w:pPr>
      <w:r>
        <w:rPr>
          <w:sz w:val="24"/>
          <w:szCs w:val="24"/>
          <w:lang w:val="en-IN"/>
        </w:rPr>
        <w:t>3.2.4</w:t>
      </w:r>
      <w:r w:rsidR="00E737D6" w:rsidRPr="00E737D6">
        <w:rPr>
          <w:sz w:val="24"/>
          <w:szCs w:val="24"/>
          <w:lang w:val="en-IN"/>
        </w:rPr>
        <w:t>.3</w:t>
      </w:r>
      <w:r>
        <w:rPr>
          <w:sz w:val="24"/>
          <w:szCs w:val="24"/>
          <w:lang w:val="en-IN"/>
        </w:rPr>
        <w:t xml:space="preserve"> </w:t>
      </w:r>
      <w:r w:rsidR="00333399">
        <w:rPr>
          <w:sz w:val="24"/>
          <w:szCs w:val="24"/>
          <w:lang w:val="en-IN"/>
        </w:rPr>
        <w:t>Efficiency</w:t>
      </w:r>
    </w:p>
    <w:p w:rsidR="00E737D6" w:rsidRPr="00892D56" w:rsidRDefault="00E737D6" w:rsidP="00427363">
      <w:pPr>
        <w:pStyle w:val="ListParagraph"/>
        <w:numPr>
          <w:ilvl w:val="0"/>
          <w:numId w:val="8"/>
        </w:numPr>
        <w:spacing w:line="360" w:lineRule="auto"/>
        <w:jc w:val="both"/>
        <w:rPr>
          <w:sz w:val="24"/>
          <w:szCs w:val="24"/>
          <w:lang w:val="en-IN"/>
        </w:rPr>
      </w:pPr>
      <w:r w:rsidRPr="00892D56">
        <w:rPr>
          <w:sz w:val="24"/>
          <w:szCs w:val="24"/>
          <w:lang w:val="en-IN"/>
        </w:rPr>
        <w:t>The system should transl</w:t>
      </w:r>
      <w:r w:rsidR="00892D56">
        <w:rPr>
          <w:sz w:val="24"/>
          <w:szCs w:val="24"/>
          <w:lang w:val="en-IN"/>
        </w:rPr>
        <w:t xml:space="preserve">ate the script correctly with </w:t>
      </w:r>
      <w:r w:rsidRPr="00892D56">
        <w:rPr>
          <w:sz w:val="24"/>
          <w:szCs w:val="24"/>
          <w:lang w:val="en-IN"/>
        </w:rPr>
        <w:t>logicality.</w:t>
      </w:r>
    </w:p>
    <w:p w:rsidR="00E737D6" w:rsidRPr="00892D56" w:rsidRDefault="00E737D6" w:rsidP="00427363">
      <w:pPr>
        <w:pStyle w:val="ListParagraph"/>
        <w:numPr>
          <w:ilvl w:val="0"/>
          <w:numId w:val="8"/>
        </w:numPr>
        <w:spacing w:line="360" w:lineRule="auto"/>
        <w:jc w:val="both"/>
        <w:rPr>
          <w:sz w:val="24"/>
          <w:szCs w:val="24"/>
          <w:lang w:val="en-IN"/>
        </w:rPr>
      </w:pPr>
      <w:r w:rsidRPr="00892D56">
        <w:rPr>
          <w:sz w:val="24"/>
          <w:szCs w:val="24"/>
          <w:lang w:val="en-IN"/>
        </w:rPr>
        <w:t>The system should translate the script in an organized order and not jumbled.</w:t>
      </w:r>
    </w:p>
    <w:p w:rsidR="000D56DB" w:rsidRPr="00E737D6" w:rsidRDefault="00E737D6" w:rsidP="00AC763A">
      <w:pPr>
        <w:tabs>
          <w:tab w:val="left" w:pos="5805"/>
        </w:tabs>
        <w:spacing w:line="360" w:lineRule="auto"/>
        <w:ind w:firstLine="720"/>
        <w:jc w:val="both"/>
        <w:rPr>
          <w:sz w:val="24"/>
          <w:szCs w:val="24"/>
          <w:lang w:val="en-IN"/>
        </w:rPr>
      </w:pPr>
      <w:r w:rsidRPr="00E737D6">
        <w:rPr>
          <w:sz w:val="24"/>
          <w:szCs w:val="24"/>
          <w:lang w:val="en-IN"/>
        </w:rPr>
        <w:t xml:space="preserve">           </w:t>
      </w:r>
      <w:r>
        <w:rPr>
          <w:sz w:val="24"/>
          <w:szCs w:val="24"/>
          <w:lang w:val="en-IN"/>
        </w:rPr>
        <w:t xml:space="preserve"> </w:t>
      </w:r>
      <w:r w:rsidR="00CC260A">
        <w:rPr>
          <w:sz w:val="24"/>
          <w:szCs w:val="24"/>
          <w:lang w:val="en-IN"/>
        </w:rPr>
        <w:t>3.2.4</w:t>
      </w:r>
      <w:r w:rsidR="00C17B0A">
        <w:rPr>
          <w:sz w:val="24"/>
          <w:szCs w:val="24"/>
          <w:lang w:val="en-IN"/>
        </w:rPr>
        <w:t>.4</w:t>
      </w:r>
      <w:r w:rsidR="00AF0D7E" w:rsidRPr="00E737D6">
        <w:rPr>
          <w:sz w:val="24"/>
          <w:szCs w:val="24"/>
          <w:lang w:val="en-IN"/>
        </w:rPr>
        <w:t xml:space="preserve"> Robustness:</w:t>
      </w:r>
    </w:p>
    <w:p w:rsidR="00E737D6" w:rsidRPr="00892D56" w:rsidRDefault="00E737D6" w:rsidP="00427363">
      <w:pPr>
        <w:pStyle w:val="ListParagraph"/>
        <w:numPr>
          <w:ilvl w:val="0"/>
          <w:numId w:val="7"/>
        </w:numPr>
        <w:spacing w:line="360" w:lineRule="auto"/>
        <w:jc w:val="both"/>
        <w:rPr>
          <w:sz w:val="24"/>
          <w:szCs w:val="24"/>
          <w:lang w:val="en-IN"/>
        </w:rPr>
      </w:pPr>
      <w:r w:rsidRPr="00892D56">
        <w:rPr>
          <w:sz w:val="24"/>
          <w:szCs w:val="24"/>
          <w:lang w:val="en-IN"/>
        </w:rPr>
        <w:t xml:space="preserve"> The system should make sure that the user’s data is not compromised at the time of error or error recovery.</w:t>
      </w:r>
    </w:p>
    <w:p w:rsidR="00580B72" w:rsidRPr="00892D56" w:rsidRDefault="00E737D6" w:rsidP="00427363">
      <w:pPr>
        <w:pStyle w:val="ListParagraph"/>
        <w:numPr>
          <w:ilvl w:val="0"/>
          <w:numId w:val="7"/>
        </w:numPr>
        <w:spacing w:line="360" w:lineRule="auto"/>
        <w:jc w:val="both"/>
        <w:rPr>
          <w:sz w:val="24"/>
          <w:szCs w:val="24"/>
          <w:lang w:val="en-IN"/>
        </w:rPr>
      </w:pPr>
      <w:r w:rsidRPr="00892D56">
        <w:rPr>
          <w:sz w:val="24"/>
          <w:szCs w:val="24"/>
          <w:lang w:val="en-IN"/>
        </w:rPr>
        <w:t xml:space="preserve"> The system should make sure to get trust to use the system.</w:t>
      </w:r>
    </w:p>
    <w:p w:rsidR="00B05959" w:rsidRDefault="00B05959" w:rsidP="00B05959">
      <w:pPr>
        <w:ind w:firstLine="720"/>
        <w:jc w:val="both"/>
        <w:rPr>
          <w:sz w:val="24"/>
          <w:szCs w:val="24"/>
          <w:lang w:val="en-IN"/>
        </w:rPr>
      </w:pPr>
    </w:p>
    <w:p w:rsidR="00B05959" w:rsidRPr="00B05959" w:rsidRDefault="00B05959" w:rsidP="00B05959">
      <w:pPr>
        <w:ind w:firstLine="720"/>
        <w:jc w:val="both"/>
        <w:rPr>
          <w:sz w:val="24"/>
          <w:szCs w:val="24"/>
          <w:lang w:val="en-IN"/>
        </w:rPr>
      </w:pPr>
    </w:p>
    <w:p w:rsidR="005A496C" w:rsidRDefault="00CC260A" w:rsidP="00AC763A">
      <w:pPr>
        <w:ind w:firstLine="720"/>
        <w:rPr>
          <w:b/>
          <w:sz w:val="32"/>
          <w:szCs w:val="32"/>
        </w:rPr>
      </w:pPr>
      <w:r w:rsidRPr="00AA77A8">
        <w:rPr>
          <w:b/>
          <w:sz w:val="32"/>
          <w:szCs w:val="32"/>
        </w:rPr>
        <w:t>3.3 Software and Hardware requirement specifications</w:t>
      </w:r>
    </w:p>
    <w:p w:rsidR="005871AA" w:rsidRPr="00AA77A8" w:rsidRDefault="005871AA" w:rsidP="00CC260A">
      <w:pPr>
        <w:rPr>
          <w:b/>
          <w:sz w:val="32"/>
          <w:szCs w:val="32"/>
        </w:rPr>
      </w:pPr>
    </w:p>
    <w:p w:rsidR="008D5B83" w:rsidRDefault="008D5B83" w:rsidP="00AC763A">
      <w:pPr>
        <w:spacing w:line="360" w:lineRule="auto"/>
        <w:ind w:left="1440"/>
        <w:rPr>
          <w:sz w:val="24"/>
          <w:szCs w:val="24"/>
        </w:rPr>
      </w:pPr>
      <w:r>
        <w:rPr>
          <w:sz w:val="24"/>
          <w:szCs w:val="24"/>
        </w:rPr>
        <w:t>The software requirements for the language translation system is listed below</w:t>
      </w:r>
    </w:p>
    <w:p w:rsidR="008D5B83" w:rsidRPr="005871AA" w:rsidRDefault="005871AA" w:rsidP="00427363">
      <w:pPr>
        <w:pStyle w:val="ListParagraph"/>
        <w:numPr>
          <w:ilvl w:val="0"/>
          <w:numId w:val="9"/>
        </w:numPr>
        <w:spacing w:line="360" w:lineRule="auto"/>
        <w:rPr>
          <w:sz w:val="24"/>
          <w:szCs w:val="24"/>
        </w:rPr>
      </w:pPr>
      <w:r w:rsidRPr="005871AA">
        <w:rPr>
          <w:sz w:val="24"/>
          <w:szCs w:val="24"/>
        </w:rPr>
        <w:t>Ubuntu 16.10</w:t>
      </w:r>
    </w:p>
    <w:p w:rsidR="008D5B83" w:rsidRPr="005871AA" w:rsidRDefault="008D5B83" w:rsidP="00427363">
      <w:pPr>
        <w:pStyle w:val="ListParagraph"/>
        <w:numPr>
          <w:ilvl w:val="0"/>
          <w:numId w:val="9"/>
        </w:numPr>
        <w:spacing w:line="360" w:lineRule="auto"/>
        <w:rPr>
          <w:sz w:val="24"/>
          <w:szCs w:val="24"/>
        </w:rPr>
      </w:pPr>
      <w:r w:rsidRPr="005871AA">
        <w:rPr>
          <w:sz w:val="24"/>
          <w:szCs w:val="24"/>
        </w:rPr>
        <w:t>Qt</w:t>
      </w:r>
      <w:r w:rsidR="005871AA">
        <w:rPr>
          <w:sz w:val="24"/>
          <w:szCs w:val="24"/>
        </w:rPr>
        <w:t xml:space="preserve"> Designer</w:t>
      </w:r>
      <w:r w:rsidRPr="005871AA">
        <w:rPr>
          <w:sz w:val="24"/>
          <w:szCs w:val="24"/>
        </w:rPr>
        <w:t xml:space="preserve"> for python GUI</w:t>
      </w:r>
    </w:p>
    <w:p w:rsidR="008D5B83" w:rsidRPr="005871AA" w:rsidRDefault="008D5B83" w:rsidP="00427363">
      <w:pPr>
        <w:pStyle w:val="ListParagraph"/>
        <w:numPr>
          <w:ilvl w:val="0"/>
          <w:numId w:val="9"/>
        </w:numPr>
        <w:spacing w:line="360" w:lineRule="auto"/>
        <w:rPr>
          <w:sz w:val="24"/>
          <w:szCs w:val="24"/>
        </w:rPr>
      </w:pPr>
      <w:r w:rsidRPr="005871AA">
        <w:rPr>
          <w:sz w:val="24"/>
          <w:szCs w:val="24"/>
        </w:rPr>
        <w:t xml:space="preserve">Lucid chart for diagrams </w:t>
      </w:r>
    </w:p>
    <w:p w:rsidR="005871AA" w:rsidRDefault="005871AA" w:rsidP="005871AA">
      <w:pPr>
        <w:ind w:left="720"/>
        <w:rPr>
          <w:sz w:val="24"/>
          <w:szCs w:val="24"/>
        </w:rPr>
      </w:pPr>
    </w:p>
    <w:p w:rsidR="008D5B83" w:rsidRDefault="00EA14A7" w:rsidP="00AC763A">
      <w:pPr>
        <w:spacing w:line="360" w:lineRule="auto"/>
        <w:ind w:left="720" w:firstLine="720"/>
        <w:rPr>
          <w:sz w:val="24"/>
          <w:szCs w:val="24"/>
        </w:rPr>
      </w:pPr>
      <w:r>
        <w:rPr>
          <w:sz w:val="24"/>
          <w:szCs w:val="24"/>
        </w:rPr>
        <w:t>The hardware requirements for the system are as follows</w:t>
      </w:r>
    </w:p>
    <w:p w:rsidR="00EA14A7" w:rsidRPr="005871AA" w:rsidRDefault="00EA14A7" w:rsidP="00427363">
      <w:pPr>
        <w:pStyle w:val="ListParagraph"/>
        <w:numPr>
          <w:ilvl w:val="0"/>
          <w:numId w:val="10"/>
        </w:numPr>
        <w:spacing w:line="360" w:lineRule="auto"/>
        <w:ind w:left="2160"/>
        <w:rPr>
          <w:sz w:val="24"/>
          <w:szCs w:val="24"/>
        </w:rPr>
      </w:pPr>
      <w:r w:rsidRPr="005871AA">
        <w:rPr>
          <w:sz w:val="24"/>
          <w:szCs w:val="24"/>
        </w:rPr>
        <w:t>Laptop</w:t>
      </w:r>
    </w:p>
    <w:p w:rsidR="00EA14A7" w:rsidRPr="005871AA" w:rsidRDefault="002E6945" w:rsidP="00427363">
      <w:pPr>
        <w:pStyle w:val="ListParagraph"/>
        <w:numPr>
          <w:ilvl w:val="0"/>
          <w:numId w:val="10"/>
        </w:numPr>
        <w:spacing w:line="360" w:lineRule="auto"/>
        <w:ind w:left="2160"/>
        <w:rPr>
          <w:sz w:val="24"/>
          <w:szCs w:val="24"/>
        </w:rPr>
      </w:pPr>
      <w:r>
        <w:rPr>
          <w:sz w:val="24"/>
          <w:szCs w:val="24"/>
        </w:rPr>
        <w:t>RAM - 4GB</w:t>
      </w:r>
    </w:p>
    <w:p w:rsidR="00CC260A" w:rsidRPr="005871AA" w:rsidRDefault="00EA14A7" w:rsidP="00427363">
      <w:pPr>
        <w:pStyle w:val="ListParagraph"/>
        <w:numPr>
          <w:ilvl w:val="0"/>
          <w:numId w:val="10"/>
        </w:numPr>
        <w:spacing w:line="360" w:lineRule="auto"/>
        <w:ind w:left="2160"/>
        <w:rPr>
          <w:sz w:val="24"/>
          <w:szCs w:val="24"/>
        </w:rPr>
      </w:pPr>
      <w:r w:rsidRPr="005871AA">
        <w:rPr>
          <w:sz w:val="24"/>
          <w:szCs w:val="24"/>
        </w:rPr>
        <w:t>Free space 150 MB</w:t>
      </w:r>
    </w:p>
    <w:p w:rsidR="00EA14A7" w:rsidRDefault="00EA14A7" w:rsidP="00CC260A">
      <w:pPr>
        <w:rPr>
          <w:sz w:val="24"/>
          <w:szCs w:val="24"/>
        </w:rPr>
      </w:pPr>
    </w:p>
    <w:p w:rsidR="00AA77A8" w:rsidRDefault="00AA77A8" w:rsidP="00CC260A">
      <w:pPr>
        <w:rPr>
          <w:sz w:val="24"/>
          <w:szCs w:val="24"/>
        </w:rPr>
      </w:pPr>
    </w:p>
    <w:p w:rsidR="00AA77A8" w:rsidRDefault="00AA77A8" w:rsidP="00CC260A">
      <w:pPr>
        <w:rPr>
          <w:sz w:val="24"/>
          <w:szCs w:val="24"/>
        </w:rPr>
      </w:pPr>
    </w:p>
    <w:p w:rsidR="00AC763A" w:rsidRDefault="00AC763A" w:rsidP="00CC260A">
      <w:pPr>
        <w:rPr>
          <w:sz w:val="24"/>
          <w:szCs w:val="24"/>
        </w:rPr>
      </w:pPr>
    </w:p>
    <w:p w:rsidR="00AC763A" w:rsidRDefault="00AC763A" w:rsidP="00CC260A">
      <w:pPr>
        <w:rPr>
          <w:sz w:val="24"/>
          <w:szCs w:val="24"/>
        </w:rPr>
      </w:pPr>
    </w:p>
    <w:p w:rsidR="00AC763A" w:rsidRDefault="00AC763A" w:rsidP="00CC260A">
      <w:pPr>
        <w:rPr>
          <w:sz w:val="24"/>
          <w:szCs w:val="24"/>
        </w:rPr>
      </w:pPr>
    </w:p>
    <w:p w:rsidR="00AC763A" w:rsidRDefault="00AC763A" w:rsidP="00CC260A">
      <w:pPr>
        <w:rPr>
          <w:sz w:val="24"/>
          <w:szCs w:val="24"/>
        </w:rPr>
      </w:pPr>
    </w:p>
    <w:p w:rsidR="00AC763A" w:rsidRDefault="00AC763A" w:rsidP="00CC260A">
      <w:pPr>
        <w:rPr>
          <w:sz w:val="24"/>
          <w:szCs w:val="24"/>
        </w:rPr>
      </w:pPr>
    </w:p>
    <w:p w:rsidR="00AC763A" w:rsidRDefault="00AC763A" w:rsidP="00CC260A">
      <w:pPr>
        <w:rPr>
          <w:sz w:val="24"/>
          <w:szCs w:val="24"/>
        </w:rPr>
      </w:pPr>
    </w:p>
    <w:p w:rsidR="00AC763A" w:rsidRPr="00EA14A7" w:rsidRDefault="00AC763A" w:rsidP="00CC260A">
      <w:pPr>
        <w:rPr>
          <w:sz w:val="24"/>
          <w:szCs w:val="24"/>
        </w:rPr>
      </w:pPr>
    </w:p>
    <w:p w:rsidR="00CC260A" w:rsidRDefault="00CC260A" w:rsidP="00CC260A">
      <w:pPr>
        <w:rPr>
          <w:b/>
          <w:sz w:val="24"/>
          <w:szCs w:val="24"/>
        </w:rPr>
      </w:pPr>
      <w:r w:rsidRPr="00AA77A8">
        <w:rPr>
          <w:b/>
          <w:sz w:val="32"/>
          <w:szCs w:val="32"/>
        </w:rPr>
        <w:t xml:space="preserve">3.4 </w:t>
      </w:r>
      <w:r w:rsidRPr="00AA77A8">
        <w:rPr>
          <w:b/>
          <w:sz w:val="24"/>
          <w:szCs w:val="24"/>
        </w:rPr>
        <w:t xml:space="preserve">GUI of proposed system </w:t>
      </w:r>
    </w:p>
    <w:p w:rsidR="005871AA" w:rsidRPr="00AA77A8" w:rsidRDefault="005871AA" w:rsidP="00CC260A">
      <w:pPr>
        <w:rPr>
          <w:b/>
          <w:color w:val="FF0000"/>
          <w:sz w:val="24"/>
          <w:szCs w:val="24"/>
        </w:rPr>
      </w:pPr>
    </w:p>
    <w:p w:rsidR="00333399" w:rsidRDefault="00333399" w:rsidP="00CC260A">
      <w:pPr>
        <w:rPr>
          <w:sz w:val="24"/>
          <w:szCs w:val="24"/>
        </w:rPr>
      </w:pPr>
      <w:r>
        <w:rPr>
          <w:color w:val="FF0000"/>
          <w:sz w:val="24"/>
          <w:szCs w:val="24"/>
        </w:rPr>
        <w:tab/>
      </w:r>
      <w:r>
        <w:rPr>
          <w:color w:val="FF0000"/>
          <w:sz w:val="24"/>
          <w:szCs w:val="24"/>
        </w:rPr>
        <w:tab/>
      </w:r>
      <w:r>
        <w:rPr>
          <w:sz w:val="24"/>
          <w:szCs w:val="24"/>
        </w:rPr>
        <w:t xml:space="preserve">The GUI for the system has only one screen and it is shown in </w:t>
      </w:r>
      <w:r w:rsidRPr="00D95782">
        <w:rPr>
          <w:sz w:val="24"/>
          <w:szCs w:val="24"/>
        </w:rPr>
        <w:t>Fig 3.3</w:t>
      </w:r>
    </w:p>
    <w:p w:rsidR="005871AA" w:rsidRDefault="005871AA" w:rsidP="00CC260A">
      <w:pPr>
        <w:rPr>
          <w:color w:val="FF0000"/>
          <w:sz w:val="24"/>
          <w:szCs w:val="24"/>
        </w:rPr>
      </w:pPr>
    </w:p>
    <w:p w:rsidR="00CC260A" w:rsidRDefault="00333399" w:rsidP="005871AA">
      <w:pPr>
        <w:jc w:val="center"/>
        <w:rPr>
          <w:sz w:val="32"/>
          <w:szCs w:val="32"/>
        </w:rPr>
      </w:pPr>
      <w:r>
        <w:rPr>
          <w:noProof/>
          <w:sz w:val="32"/>
          <w:szCs w:val="32"/>
          <w:lang w:val="en-IN" w:eastAsia="en-IN"/>
        </w:rPr>
        <w:drawing>
          <wp:inline distT="0" distB="0" distL="0" distR="0">
            <wp:extent cx="4337289" cy="3778788"/>
            <wp:effectExtent l="19050" t="0" r="6111" b="0"/>
            <wp:docPr id="14" name="Picture 8" descr="C:\Users\Santrupti\Downloads\gui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rupti\Downloads\gui_image.png"/>
                    <pic:cNvPicPr>
                      <a:picLocks noChangeAspect="1" noChangeArrowheads="1"/>
                    </pic:cNvPicPr>
                  </pic:nvPicPr>
                  <pic:blipFill>
                    <a:blip r:embed="rId11" cstate="print"/>
                    <a:srcRect/>
                    <a:stretch>
                      <a:fillRect/>
                    </a:stretch>
                  </pic:blipFill>
                  <pic:spPr bwMode="auto">
                    <a:xfrm>
                      <a:off x="0" y="0"/>
                      <a:ext cx="4343869" cy="3784521"/>
                    </a:xfrm>
                    <a:prstGeom prst="rect">
                      <a:avLst/>
                    </a:prstGeom>
                    <a:noFill/>
                    <a:ln w="9525">
                      <a:noFill/>
                      <a:miter lim="800000"/>
                      <a:headEnd/>
                      <a:tailEnd/>
                    </a:ln>
                  </pic:spPr>
                </pic:pic>
              </a:graphicData>
            </a:graphic>
          </wp:inline>
        </w:drawing>
      </w:r>
    </w:p>
    <w:p w:rsidR="00CC260A" w:rsidRDefault="00333399" w:rsidP="00255AB1">
      <w:pPr>
        <w:jc w:val="center"/>
        <w:rPr>
          <w:sz w:val="22"/>
          <w:szCs w:val="22"/>
        </w:rPr>
      </w:pPr>
      <w:r w:rsidRPr="00D95782">
        <w:rPr>
          <w:sz w:val="22"/>
          <w:szCs w:val="22"/>
        </w:rPr>
        <w:t>Fig 3.3</w:t>
      </w:r>
      <w:r w:rsidR="005871AA">
        <w:rPr>
          <w:sz w:val="22"/>
          <w:szCs w:val="22"/>
        </w:rPr>
        <w:t xml:space="preserve"> GUI of the proposed System</w:t>
      </w:r>
    </w:p>
    <w:p w:rsidR="00255AB1" w:rsidRDefault="00255AB1"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Default="0035521C" w:rsidP="00255AB1">
      <w:pPr>
        <w:jc w:val="center"/>
        <w:rPr>
          <w:sz w:val="22"/>
          <w:szCs w:val="22"/>
        </w:rPr>
      </w:pPr>
    </w:p>
    <w:p w:rsidR="0035521C" w:rsidRPr="00255AB1" w:rsidRDefault="0035521C" w:rsidP="00255AB1">
      <w:pPr>
        <w:jc w:val="center"/>
        <w:rPr>
          <w:sz w:val="22"/>
          <w:szCs w:val="22"/>
        </w:rPr>
      </w:pPr>
    </w:p>
    <w:p w:rsidR="001D72FC" w:rsidRDefault="00CC260A" w:rsidP="00CC260A">
      <w:pPr>
        <w:rPr>
          <w:b/>
          <w:sz w:val="32"/>
          <w:szCs w:val="32"/>
        </w:rPr>
      </w:pPr>
      <w:r w:rsidRPr="00AA77A8">
        <w:rPr>
          <w:b/>
          <w:sz w:val="32"/>
          <w:szCs w:val="32"/>
        </w:rPr>
        <w:t xml:space="preserve">3.5 Acceptance test plan </w:t>
      </w:r>
    </w:p>
    <w:p w:rsidR="005871AA" w:rsidRPr="00AA77A8" w:rsidRDefault="005871AA" w:rsidP="00CC260A">
      <w:pPr>
        <w:rPr>
          <w:b/>
          <w:sz w:val="32"/>
          <w:szCs w:val="32"/>
        </w:rPr>
      </w:pPr>
    </w:p>
    <w:tbl>
      <w:tblPr>
        <w:tblStyle w:val="TableGrid"/>
        <w:tblW w:w="0" w:type="auto"/>
        <w:tblLook w:val="04A0"/>
      </w:tblPr>
      <w:tblGrid>
        <w:gridCol w:w="632"/>
        <w:gridCol w:w="1559"/>
        <w:gridCol w:w="2052"/>
        <w:gridCol w:w="2603"/>
        <w:gridCol w:w="2035"/>
      </w:tblGrid>
      <w:tr w:rsidR="00255AB1" w:rsidTr="00255AB1">
        <w:trPr>
          <w:trHeight w:val="507"/>
        </w:trPr>
        <w:tc>
          <w:tcPr>
            <w:tcW w:w="632" w:type="dxa"/>
          </w:tcPr>
          <w:p w:rsidR="00255AB1" w:rsidRDefault="00255AB1" w:rsidP="00CC260A">
            <w:pPr>
              <w:rPr>
                <w:sz w:val="24"/>
                <w:szCs w:val="24"/>
              </w:rPr>
            </w:pPr>
            <w:r>
              <w:rPr>
                <w:sz w:val="24"/>
                <w:szCs w:val="24"/>
              </w:rPr>
              <w:t>Sl. NO</w:t>
            </w:r>
          </w:p>
        </w:tc>
        <w:tc>
          <w:tcPr>
            <w:tcW w:w="1559" w:type="dxa"/>
          </w:tcPr>
          <w:p w:rsidR="00255AB1" w:rsidRDefault="00255AB1" w:rsidP="00CC260A">
            <w:pPr>
              <w:rPr>
                <w:sz w:val="24"/>
                <w:szCs w:val="24"/>
              </w:rPr>
            </w:pPr>
            <w:r>
              <w:rPr>
                <w:sz w:val="24"/>
                <w:szCs w:val="24"/>
              </w:rPr>
              <w:t>Test case</w:t>
            </w:r>
          </w:p>
        </w:tc>
        <w:tc>
          <w:tcPr>
            <w:tcW w:w="2052" w:type="dxa"/>
          </w:tcPr>
          <w:p w:rsidR="00255AB1" w:rsidRDefault="00255AB1" w:rsidP="00CC260A">
            <w:pPr>
              <w:rPr>
                <w:sz w:val="24"/>
                <w:szCs w:val="24"/>
              </w:rPr>
            </w:pPr>
            <w:r>
              <w:rPr>
                <w:sz w:val="24"/>
                <w:szCs w:val="24"/>
              </w:rPr>
              <w:t>Input</w:t>
            </w:r>
          </w:p>
        </w:tc>
        <w:tc>
          <w:tcPr>
            <w:tcW w:w="2603" w:type="dxa"/>
          </w:tcPr>
          <w:p w:rsidR="00255AB1" w:rsidRDefault="00255AB1" w:rsidP="00CC260A">
            <w:pPr>
              <w:rPr>
                <w:sz w:val="24"/>
                <w:szCs w:val="24"/>
              </w:rPr>
            </w:pPr>
            <w:r>
              <w:rPr>
                <w:sz w:val="24"/>
                <w:szCs w:val="24"/>
              </w:rPr>
              <w:t>Expected Output</w:t>
            </w:r>
          </w:p>
        </w:tc>
        <w:tc>
          <w:tcPr>
            <w:tcW w:w="2035" w:type="dxa"/>
          </w:tcPr>
          <w:p w:rsidR="00255AB1" w:rsidRDefault="00255AB1" w:rsidP="00CC260A">
            <w:pPr>
              <w:rPr>
                <w:sz w:val="24"/>
                <w:szCs w:val="24"/>
              </w:rPr>
            </w:pPr>
            <w:r>
              <w:rPr>
                <w:sz w:val="24"/>
                <w:szCs w:val="24"/>
              </w:rPr>
              <w:t>Actual Output</w:t>
            </w:r>
          </w:p>
        </w:tc>
      </w:tr>
      <w:tr w:rsidR="00255AB1" w:rsidTr="00255AB1">
        <w:trPr>
          <w:trHeight w:val="253"/>
        </w:trPr>
        <w:tc>
          <w:tcPr>
            <w:tcW w:w="632" w:type="dxa"/>
          </w:tcPr>
          <w:p w:rsidR="00255AB1" w:rsidRDefault="00255AB1" w:rsidP="00AC763A">
            <w:pPr>
              <w:spacing w:line="360" w:lineRule="auto"/>
              <w:rPr>
                <w:sz w:val="24"/>
                <w:szCs w:val="24"/>
              </w:rPr>
            </w:pPr>
            <w:r>
              <w:rPr>
                <w:sz w:val="24"/>
                <w:szCs w:val="24"/>
              </w:rPr>
              <w:t>1</w:t>
            </w:r>
          </w:p>
        </w:tc>
        <w:tc>
          <w:tcPr>
            <w:tcW w:w="1559" w:type="dxa"/>
          </w:tcPr>
          <w:p w:rsidR="00255AB1" w:rsidRDefault="00255AB1" w:rsidP="00AC763A">
            <w:pPr>
              <w:spacing w:line="360" w:lineRule="auto"/>
              <w:rPr>
                <w:sz w:val="24"/>
                <w:szCs w:val="24"/>
              </w:rPr>
            </w:pPr>
            <w:r>
              <w:rPr>
                <w:sz w:val="24"/>
                <w:szCs w:val="24"/>
              </w:rPr>
              <w:t xml:space="preserve">Character recognition and translation </w:t>
            </w:r>
          </w:p>
        </w:tc>
        <w:tc>
          <w:tcPr>
            <w:tcW w:w="2052" w:type="dxa"/>
          </w:tcPr>
          <w:p w:rsidR="00255AB1" w:rsidRDefault="00255AB1" w:rsidP="00AC763A">
            <w:pPr>
              <w:spacing w:line="360" w:lineRule="auto"/>
              <w:rPr>
                <w:sz w:val="24"/>
                <w:szCs w:val="24"/>
              </w:rPr>
            </w:pPr>
            <w:r>
              <w:rPr>
                <w:sz w:val="24"/>
                <w:szCs w:val="24"/>
              </w:rPr>
              <w:t xml:space="preserve">Colored background image </w:t>
            </w:r>
          </w:p>
        </w:tc>
        <w:tc>
          <w:tcPr>
            <w:tcW w:w="2603" w:type="dxa"/>
          </w:tcPr>
          <w:p w:rsidR="00255AB1" w:rsidRDefault="00255AB1" w:rsidP="00AC763A">
            <w:pPr>
              <w:spacing w:line="360" w:lineRule="auto"/>
              <w:rPr>
                <w:sz w:val="24"/>
                <w:szCs w:val="24"/>
              </w:rPr>
            </w:pPr>
            <w:r>
              <w:rPr>
                <w:sz w:val="24"/>
                <w:szCs w:val="24"/>
              </w:rPr>
              <w:t>Characters are recognized and translated correctly.</w:t>
            </w:r>
          </w:p>
        </w:tc>
        <w:tc>
          <w:tcPr>
            <w:tcW w:w="2035" w:type="dxa"/>
          </w:tcPr>
          <w:p w:rsidR="00255AB1" w:rsidRDefault="00255AB1" w:rsidP="00AC763A">
            <w:pPr>
              <w:spacing w:line="360" w:lineRule="auto"/>
              <w:rPr>
                <w:sz w:val="24"/>
                <w:szCs w:val="24"/>
              </w:rPr>
            </w:pPr>
          </w:p>
        </w:tc>
      </w:tr>
      <w:tr w:rsidR="00255AB1" w:rsidTr="00255AB1">
        <w:trPr>
          <w:trHeight w:val="268"/>
        </w:trPr>
        <w:tc>
          <w:tcPr>
            <w:tcW w:w="632" w:type="dxa"/>
          </w:tcPr>
          <w:p w:rsidR="00255AB1" w:rsidRDefault="00255AB1" w:rsidP="00AC763A">
            <w:pPr>
              <w:spacing w:line="360" w:lineRule="auto"/>
              <w:rPr>
                <w:sz w:val="24"/>
                <w:szCs w:val="24"/>
              </w:rPr>
            </w:pPr>
            <w:r>
              <w:rPr>
                <w:sz w:val="24"/>
                <w:szCs w:val="24"/>
              </w:rPr>
              <w:t>2</w:t>
            </w:r>
          </w:p>
        </w:tc>
        <w:tc>
          <w:tcPr>
            <w:tcW w:w="1559" w:type="dxa"/>
          </w:tcPr>
          <w:p w:rsidR="00255AB1" w:rsidRDefault="00255AB1" w:rsidP="00AC763A">
            <w:pPr>
              <w:spacing w:line="360" w:lineRule="auto"/>
              <w:rPr>
                <w:sz w:val="24"/>
                <w:szCs w:val="24"/>
              </w:rPr>
            </w:pPr>
            <w:r>
              <w:rPr>
                <w:sz w:val="24"/>
                <w:szCs w:val="24"/>
              </w:rPr>
              <w:t>Character recognition and translation</w:t>
            </w:r>
          </w:p>
        </w:tc>
        <w:tc>
          <w:tcPr>
            <w:tcW w:w="2052" w:type="dxa"/>
          </w:tcPr>
          <w:p w:rsidR="00255AB1" w:rsidRDefault="00255AB1" w:rsidP="00AC763A">
            <w:pPr>
              <w:spacing w:line="360" w:lineRule="auto"/>
              <w:rPr>
                <w:sz w:val="24"/>
                <w:szCs w:val="24"/>
              </w:rPr>
            </w:pPr>
            <w:r>
              <w:rPr>
                <w:sz w:val="24"/>
                <w:szCs w:val="24"/>
              </w:rPr>
              <w:t>Hand written image</w:t>
            </w:r>
          </w:p>
        </w:tc>
        <w:tc>
          <w:tcPr>
            <w:tcW w:w="2603" w:type="dxa"/>
          </w:tcPr>
          <w:p w:rsidR="00255AB1" w:rsidRDefault="00255AB1" w:rsidP="00AC763A">
            <w:pPr>
              <w:spacing w:line="360" w:lineRule="auto"/>
              <w:rPr>
                <w:sz w:val="24"/>
                <w:szCs w:val="24"/>
              </w:rPr>
            </w:pPr>
            <w:r>
              <w:rPr>
                <w:sz w:val="24"/>
                <w:szCs w:val="24"/>
              </w:rPr>
              <w:t>Not recognized properly and translated accordingly</w:t>
            </w:r>
          </w:p>
        </w:tc>
        <w:tc>
          <w:tcPr>
            <w:tcW w:w="2035" w:type="dxa"/>
          </w:tcPr>
          <w:p w:rsidR="00255AB1" w:rsidRDefault="00255AB1" w:rsidP="00AC763A">
            <w:pPr>
              <w:spacing w:line="360" w:lineRule="auto"/>
              <w:rPr>
                <w:sz w:val="24"/>
                <w:szCs w:val="24"/>
              </w:rPr>
            </w:pPr>
          </w:p>
        </w:tc>
      </w:tr>
      <w:tr w:rsidR="00255AB1" w:rsidTr="00255AB1">
        <w:trPr>
          <w:trHeight w:val="253"/>
        </w:trPr>
        <w:tc>
          <w:tcPr>
            <w:tcW w:w="632" w:type="dxa"/>
          </w:tcPr>
          <w:p w:rsidR="00255AB1" w:rsidRDefault="00255AB1" w:rsidP="00AC763A">
            <w:pPr>
              <w:spacing w:line="360" w:lineRule="auto"/>
              <w:rPr>
                <w:sz w:val="24"/>
                <w:szCs w:val="24"/>
              </w:rPr>
            </w:pPr>
            <w:r>
              <w:rPr>
                <w:sz w:val="24"/>
                <w:szCs w:val="24"/>
              </w:rPr>
              <w:t>3</w:t>
            </w:r>
          </w:p>
        </w:tc>
        <w:tc>
          <w:tcPr>
            <w:tcW w:w="1559" w:type="dxa"/>
          </w:tcPr>
          <w:p w:rsidR="00255AB1" w:rsidRDefault="00255AB1" w:rsidP="00AC763A">
            <w:pPr>
              <w:spacing w:line="360" w:lineRule="auto"/>
              <w:rPr>
                <w:sz w:val="24"/>
                <w:szCs w:val="24"/>
              </w:rPr>
            </w:pPr>
            <w:r>
              <w:rPr>
                <w:sz w:val="24"/>
                <w:szCs w:val="24"/>
              </w:rPr>
              <w:t>Character recognition and translation</w:t>
            </w:r>
          </w:p>
        </w:tc>
        <w:tc>
          <w:tcPr>
            <w:tcW w:w="2052" w:type="dxa"/>
          </w:tcPr>
          <w:p w:rsidR="00255AB1" w:rsidRDefault="00255AB1" w:rsidP="00AC763A">
            <w:pPr>
              <w:spacing w:line="360" w:lineRule="auto"/>
              <w:rPr>
                <w:sz w:val="24"/>
                <w:szCs w:val="24"/>
              </w:rPr>
            </w:pPr>
            <w:r>
              <w:rPr>
                <w:sz w:val="24"/>
                <w:szCs w:val="24"/>
              </w:rPr>
              <w:t>Black and white image</w:t>
            </w:r>
          </w:p>
        </w:tc>
        <w:tc>
          <w:tcPr>
            <w:tcW w:w="2603" w:type="dxa"/>
          </w:tcPr>
          <w:p w:rsidR="00255AB1" w:rsidRDefault="00255AB1" w:rsidP="00AC763A">
            <w:pPr>
              <w:spacing w:line="360" w:lineRule="auto"/>
              <w:rPr>
                <w:sz w:val="24"/>
                <w:szCs w:val="24"/>
              </w:rPr>
            </w:pPr>
            <w:r w:rsidRPr="00350C2E">
              <w:rPr>
                <w:sz w:val="24"/>
                <w:szCs w:val="24"/>
              </w:rPr>
              <w:t>Characters are recognized and translated correctly.</w:t>
            </w:r>
          </w:p>
        </w:tc>
        <w:tc>
          <w:tcPr>
            <w:tcW w:w="2035" w:type="dxa"/>
          </w:tcPr>
          <w:p w:rsidR="00255AB1" w:rsidRPr="00350C2E" w:rsidRDefault="00255AB1" w:rsidP="00AC763A">
            <w:pPr>
              <w:spacing w:line="360" w:lineRule="auto"/>
              <w:rPr>
                <w:sz w:val="24"/>
                <w:szCs w:val="24"/>
              </w:rPr>
            </w:pPr>
          </w:p>
        </w:tc>
      </w:tr>
      <w:tr w:rsidR="00255AB1" w:rsidTr="00255AB1">
        <w:trPr>
          <w:trHeight w:val="253"/>
        </w:trPr>
        <w:tc>
          <w:tcPr>
            <w:tcW w:w="632" w:type="dxa"/>
          </w:tcPr>
          <w:p w:rsidR="00255AB1" w:rsidRDefault="00255AB1" w:rsidP="00AC763A">
            <w:pPr>
              <w:spacing w:line="360" w:lineRule="auto"/>
              <w:rPr>
                <w:sz w:val="24"/>
                <w:szCs w:val="24"/>
              </w:rPr>
            </w:pPr>
            <w:r>
              <w:rPr>
                <w:sz w:val="24"/>
                <w:szCs w:val="24"/>
              </w:rPr>
              <w:t>4</w:t>
            </w:r>
          </w:p>
        </w:tc>
        <w:tc>
          <w:tcPr>
            <w:tcW w:w="1559" w:type="dxa"/>
          </w:tcPr>
          <w:p w:rsidR="00255AB1" w:rsidRDefault="00255AB1" w:rsidP="00AC763A">
            <w:pPr>
              <w:spacing w:line="360" w:lineRule="auto"/>
              <w:rPr>
                <w:sz w:val="24"/>
                <w:szCs w:val="24"/>
              </w:rPr>
            </w:pPr>
            <w:r>
              <w:rPr>
                <w:sz w:val="24"/>
                <w:szCs w:val="24"/>
              </w:rPr>
              <w:t>Character recognition and translation</w:t>
            </w:r>
          </w:p>
        </w:tc>
        <w:tc>
          <w:tcPr>
            <w:tcW w:w="2052" w:type="dxa"/>
          </w:tcPr>
          <w:p w:rsidR="00255AB1" w:rsidRDefault="00255AB1" w:rsidP="00AC763A">
            <w:pPr>
              <w:spacing w:line="360" w:lineRule="auto"/>
              <w:rPr>
                <w:sz w:val="24"/>
                <w:szCs w:val="24"/>
              </w:rPr>
            </w:pPr>
            <w:r>
              <w:rPr>
                <w:sz w:val="24"/>
                <w:szCs w:val="24"/>
              </w:rPr>
              <w:t>Designed background image</w:t>
            </w:r>
          </w:p>
        </w:tc>
        <w:tc>
          <w:tcPr>
            <w:tcW w:w="2603" w:type="dxa"/>
          </w:tcPr>
          <w:p w:rsidR="00255AB1" w:rsidRDefault="00255AB1" w:rsidP="00AC763A">
            <w:pPr>
              <w:spacing w:line="360" w:lineRule="auto"/>
              <w:rPr>
                <w:sz w:val="24"/>
                <w:szCs w:val="24"/>
              </w:rPr>
            </w:pPr>
            <w:r>
              <w:rPr>
                <w:sz w:val="24"/>
                <w:szCs w:val="24"/>
              </w:rPr>
              <w:t>Characters are recognized and translated correctly.</w:t>
            </w:r>
          </w:p>
        </w:tc>
        <w:tc>
          <w:tcPr>
            <w:tcW w:w="2035" w:type="dxa"/>
          </w:tcPr>
          <w:p w:rsidR="00255AB1" w:rsidRDefault="00255AB1" w:rsidP="00AC763A">
            <w:pPr>
              <w:spacing w:line="360" w:lineRule="auto"/>
              <w:rPr>
                <w:sz w:val="24"/>
                <w:szCs w:val="24"/>
              </w:rPr>
            </w:pPr>
          </w:p>
        </w:tc>
      </w:tr>
      <w:tr w:rsidR="00255AB1" w:rsidTr="00255AB1">
        <w:trPr>
          <w:trHeight w:val="253"/>
        </w:trPr>
        <w:tc>
          <w:tcPr>
            <w:tcW w:w="632" w:type="dxa"/>
          </w:tcPr>
          <w:p w:rsidR="00255AB1" w:rsidRDefault="00255AB1" w:rsidP="00AC763A">
            <w:pPr>
              <w:spacing w:line="360" w:lineRule="auto"/>
              <w:rPr>
                <w:sz w:val="24"/>
                <w:szCs w:val="24"/>
              </w:rPr>
            </w:pPr>
            <w:r>
              <w:rPr>
                <w:sz w:val="24"/>
                <w:szCs w:val="24"/>
              </w:rPr>
              <w:t>5</w:t>
            </w:r>
          </w:p>
        </w:tc>
        <w:tc>
          <w:tcPr>
            <w:tcW w:w="1559" w:type="dxa"/>
          </w:tcPr>
          <w:p w:rsidR="00255AB1" w:rsidRDefault="00255AB1" w:rsidP="00AC763A">
            <w:pPr>
              <w:spacing w:line="360" w:lineRule="auto"/>
              <w:rPr>
                <w:sz w:val="24"/>
                <w:szCs w:val="24"/>
              </w:rPr>
            </w:pPr>
            <w:r>
              <w:rPr>
                <w:sz w:val="24"/>
                <w:szCs w:val="24"/>
              </w:rPr>
              <w:t>Character recognition and translation</w:t>
            </w:r>
          </w:p>
        </w:tc>
        <w:tc>
          <w:tcPr>
            <w:tcW w:w="2052" w:type="dxa"/>
          </w:tcPr>
          <w:p w:rsidR="00255AB1" w:rsidRDefault="00255AB1" w:rsidP="00AC763A">
            <w:pPr>
              <w:spacing w:line="360" w:lineRule="auto"/>
              <w:rPr>
                <w:sz w:val="24"/>
                <w:szCs w:val="24"/>
              </w:rPr>
            </w:pPr>
            <w:r>
              <w:rPr>
                <w:sz w:val="24"/>
                <w:szCs w:val="24"/>
              </w:rPr>
              <w:t xml:space="preserve">Single character in the image </w:t>
            </w:r>
          </w:p>
        </w:tc>
        <w:tc>
          <w:tcPr>
            <w:tcW w:w="2603" w:type="dxa"/>
          </w:tcPr>
          <w:p w:rsidR="00255AB1" w:rsidRDefault="00255AB1" w:rsidP="00AC763A">
            <w:pPr>
              <w:spacing w:line="360" w:lineRule="auto"/>
              <w:rPr>
                <w:sz w:val="24"/>
                <w:szCs w:val="24"/>
              </w:rPr>
            </w:pPr>
            <w:r>
              <w:rPr>
                <w:sz w:val="24"/>
                <w:szCs w:val="24"/>
              </w:rPr>
              <w:t>It is not translated.</w:t>
            </w:r>
          </w:p>
        </w:tc>
        <w:tc>
          <w:tcPr>
            <w:tcW w:w="2035" w:type="dxa"/>
          </w:tcPr>
          <w:p w:rsidR="00255AB1" w:rsidRDefault="00255AB1" w:rsidP="00AC763A">
            <w:pPr>
              <w:spacing w:line="360" w:lineRule="auto"/>
              <w:rPr>
                <w:sz w:val="24"/>
                <w:szCs w:val="24"/>
              </w:rPr>
            </w:pPr>
          </w:p>
        </w:tc>
      </w:tr>
      <w:tr w:rsidR="00255AB1" w:rsidTr="00255AB1">
        <w:trPr>
          <w:trHeight w:val="253"/>
        </w:trPr>
        <w:tc>
          <w:tcPr>
            <w:tcW w:w="632" w:type="dxa"/>
          </w:tcPr>
          <w:p w:rsidR="00255AB1" w:rsidRDefault="00255AB1" w:rsidP="00AC763A">
            <w:pPr>
              <w:spacing w:line="360" w:lineRule="auto"/>
              <w:rPr>
                <w:sz w:val="24"/>
                <w:szCs w:val="24"/>
              </w:rPr>
            </w:pPr>
            <w:r>
              <w:rPr>
                <w:sz w:val="24"/>
                <w:szCs w:val="24"/>
              </w:rPr>
              <w:t>6</w:t>
            </w:r>
          </w:p>
        </w:tc>
        <w:tc>
          <w:tcPr>
            <w:tcW w:w="1559" w:type="dxa"/>
          </w:tcPr>
          <w:p w:rsidR="00255AB1" w:rsidRDefault="00255AB1" w:rsidP="00AC763A">
            <w:pPr>
              <w:spacing w:line="360" w:lineRule="auto"/>
              <w:rPr>
                <w:sz w:val="24"/>
                <w:szCs w:val="24"/>
              </w:rPr>
            </w:pPr>
            <w:r>
              <w:rPr>
                <w:sz w:val="24"/>
                <w:szCs w:val="24"/>
              </w:rPr>
              <w:t>Character recognition and translation</w:t>
            </w:r>
          </w:p>
        </w:tc>
        <w:tc>
          <w:tcPr>
            <w:tcW w:w="2052" w:type="dxa"/>
          </w:tcPr>
          <w:p w:rsidR="00255AB1" w:rsidRDefault="00255AB1" w:rsidP="00AC763A">
            <w:pPr>
              <w:spacing w:line="360" w:lineRule="auto"/>
              <w:rPr>
                <w:sz w:val="24"/>
                <w:szCs w:val="24"/>
              </w:rPr>
            </w:pPr>
            <w:r>
              <w:rPr>
                <w:sz w:val="24"/>
                <w:szCs w:val="24"/>
              </w:rPr>
              <w:t>Colored background with colored script</w:t>
            </w:r>
          </w:p>
        </w:tc>
        <w:tc>
          <w:tcPr>
            <w:tcW w:w="2603" w:type="dxa"/>
          </w:tcPr>
          <w:p w:rsidR="00255AB1" w:rsidRDefault="00255AB1" w:rsidP="00AC763A">
            <w:pPr>
              <w:spacing w:line="360" w:lineRule="auto"/>
              <w:rPr>
                <w:sz w:val="24"/>
                <w:szCs w:val="24"/>
              </w:rPr>
            </w:pPr>
            <w:r>
              <w:rPr>
                <w:sz w:val="24"/>
                <w:szCs w:val="24"/>
              </w:rPr>
              <w:t>Characters are recognized and translated but not appropriately.</w:t>
            </w:r>
          </w:p>
        </w:tc>
        <w:tc>
          <w:tcPr>
            <w:tcW w:w="2035" w:type="dxa"/>
          </w:tcPr>
          <w:p w:rsidR="00255AB1" w:rsidRDefault="00255AB1" w:rsidP="00AC763A">
            <w:pPr>
              <w:spacing w:line="360" w:lineRule="auto"/>
              <w:rPr>
                <w:sz w:val="24"/>
                <w:szCs w:val="24"/>
              </w:rPr>
            </w:pPr>
          </w:p>
        </w:tc>
      </w:tr>
      <w:tr w:rsidR="00AC1660" w:rsidTr="00255AB1">
        <w:trPr>
          <w:trHeight w:val="253"/>
        </w:trPr>
        <w:tc>
          <w:tcPr>
            <w:tcW w:w="632" w:type="dxa"/>
          </w:tcPr>
          <w:p w:rsidR="00AC1660" w:rsidRDefault="00AC1660" w:rsidP="00AC763A">
            <w:pPr>
              <w:spacing w:line="360" w:lineRule="auto"/>
              <w:rPr>
                <w:sz w:val="24"/>
                <w:szCs w:val="24"/>
              </w:rPr>
            </w:pPr>
            <w:r>
              <w:rPr>
                <w:sz w:val="24"/>
                <w:szCs w:val="24"/>
              </w:rPr>
              <w:t>7</w:t>
            </w:r>
          </w:p>
        </w:tc>
        <w:tc>
          <w:tcPr>
            <w:tcW w:w="1559" w:type="dxa"/>
          </w:tcPr>
          <w:p w:rsidR="00AC1660" w:rsidRDefault="00AC1660" w:rsidP="00AC763A">
            <w:pPr>
              <w:spacing w:line="360" w:lineRule="auto"/>
              <w:rPr>
                <w:sz w:val="24"/>
                <w:szCs w:val="24"/>
              </w:rPr>
            </w:pPr>
            <w:r>
              <w:rPr>
                <w:sz w:val="24"/>
                <w:szCs w:val="24"/>
              </w:rPr>
              <w:t>Validation</w:t>
            </w:r>
          </w:p>
        </w:tc>
        <w:tc>
          <w:tcPr>
            <w:tcW w:w="2052" w:type="dxa"/>
          </w:tcPr>
          <w:p w:rsidR="00AC1660" w:rsidRDefault="00AC1660" w:rsidP="00AC763A">
            <w:pPr>
              <w:spacing w:line="360" w:lineRule="auto"/>
              <w:rPr>
                <w:sz w:val="24"/>
                <w:szCs w:val="24"/>
              </w:rPr>
            </w:pPr>
            <w:r>
              <w:rPr>
                <w:sz w:val="24"/>
                <w:szCs w:val="24"/>
              </w:rPr>
              <w:t>On click of ‘Translate’ button before on click of ‘Choose’ button</w:t>
            </w:r>
          </w:p>
        </w:tc>
        <w:tc>
          <w:tcPr>
            <w:tcW w:w="2603" w:type="dxa"/>
          </w:tcPr>
          <w:p w:rsidR="00AC1660" w:rsidRDefault="00AC1660" w:rsidP="00AC763A">
            <w:pPr>
              <w:spacing w:line="360" w:lineRule="auto"/>
              <w:rPr>
                <w:sz w:val="24"/>
                <w:szCs w:val="24"/>
              </w:rPr>
            </w:pPr>
          </w:p>
        </w:tc>
        <w:tc>
          <w:tcPr>
            <w:tcW w:w="2035" w:type="dxa"/>
          </w:tcPr>
          <w:p w:rsidR="00AC1660" w:rsidRDefault="00AC1660" w:rsidP="00AC763A">
            <w:pPr>
              <w:spacing w:line="360" w:lineRule="auto"/>
              <w:rPr>
                <w:sz w:val="24"/>
                <w:szCs w:val="24"/>
              </w:rPr>
            </w:pPr>
          </w:p>
        </w:tc>
      </w:tr>
    </w:tbl>
    <w:p w:rsidR="00AC763A" w:rsidRDefault="00AC763A" w:rsidP="00AC763A">
      <w:pPr>
        <w:rPr>
          <w:sz w:val="22"/>
          <w:szCs w:val="22"/>
        </w:rPr>
      </w:pPr>
    </w:p>
    <w:p w:rsidR="0035521C" w:rsidRPr="002E6945" w:rsidRDefault="00E92CBD" w:rsidP="002E6945">
      <w:pPr>
        <w:jc w:val="center"/>
        <w:rPr>
          <w:sz w:val="22"/>
          <w:szCs w:val="22"/>
        </w:rPr>
      </w:pPr>
      <w:r>
        <w:rPr>
          <w:sz w:val="22"/>
          <w:szCs w:val="22"/>
        </w:rPr>
        <w:t>Table 3.1 Test Plan for the proposed System</w:t>
      </w:r>
    </w:p>
    <w:p w:rsidR="00AA77A8" w:rsidRPr="00AA77A8" w:rsidRDefault="00350C2E" w:rsidP="00CC260A">
      <w:pPr>
        <w:rPr>
          <w:b/>
          <w:sz w:val="36"/>
          <w:szCs w:val="36"/>
        </w:rPr>
      </w:pPr>
      <w:r w:rsidRPr="00AA77A8">
        <w:rPr>
          <w:b/>
          <w:sz w:val="36"/>
          <w:szCs w:val="36"/>
        </w:rPr>
        <w:lastRenderedPageBreak/>
        <w:t xml:space="preserve">4. </w:t>
      </w:r>
      <w:proofErr w:type="gramStart"/>
      <w:r w:rsidR="00AC763A" w:rsidRPr="00AA77A8">
        <w:rPr>
          <w:b/>
          <w:sz w:val="36"/>
          <w:szCs w:val="36"/>
        </w:rPr>
        <w:t xml:space="preserve">SYSTEM </w:t>
      </w:r>
      <w:r w:rsidR="00101E0E">
        <w:rPr>
          <w:b/>
          <w:sz w:val="36"/>
          <w:szCs w:val="36"/>
        </w:rPr>
        <w:t xml:space="preserve"> </w:t>
      </w:r>
      <w:r w:rsidR="00AC763A">
        <w:rPr>
          <w:b/>
          <w:sz w:val="36"/>
          <w:szCs w:val="36"/>
        </w:rPr>
        <w:t>DESIGN</w:t>
      </w:r>
      <w:proofErr w:type="gramEnd"/>
    </w:p>
    <w:p w:rsidR="00AA77A8" w:rsidRDefault="00AA77A8" w:rsidP="00CC260A">
      <w:pPr>
        <w:rPr>
          <w:sz w:val="36"/>
          <w:szCs w:val="36"/>
        </w:rPr>
      </w:pPr>
    </w:p>
    <w:p w:rsidR="00350C2E" w:rsidRDefault="00350C2E" w:rsidP="008645DC">
      <w:pPr>
        <w:jc w:val="both"/>
        <w:rPr>
          <w:b/>
          <w:sz w:val="32"/>
          <w:szCs w:val="32"/>
        </w:rPr>
      </w:pPr>
      <w:r>
        <w:rPr>
          <w:sz w:val="36"/>
          <w:szCs w:val="36"/>
        </w:rPr>
        <w:tab/>
      </w:r>
      <w:r w:rsidRPr="00AA77A8">
        <w:rPr>
          <w:b/>
          <w:sz w:val="32"/>
          <w:szCs w:val="32"/>
        </w:rPr>
        <w:t>4.1 Architecture of the system</w:t>
      </w:r>
    </w:p>
    <w:p w:rsidR="00E92CBD" w:rsidRPr="00AA77A8" w:rsidRDefault="00E92CBD" w:rsidP="008645DC">
      <w:pPr>
        <w:jc w:val="both"/>
        <w:rPr>
          <w:b/>
          <w:sz w:val="32"/>
          <w:szCs w:val="32"/>
        </w:rPr>
      </w:pPr>
    </w:p>
    <w:p w:rsidR="006E7EF0" w:rsidRDefault="00227BC8" w:rsidP="00101E0E">
      <w:pPr>
        <w:spacing w:line="360" w:lineRule="auto"/>
        <w:ind w:left="720" w:firstLine="720"/>
        <w:jc w:val="both"/>
        <w:rPr>
          <w:sz w:val="24"/>
          <w:szCs w:val="24"/>
        </w:rPr>
      </w:pPr>
      <w:r>
        <w:rPr>
          <w:sz w:val="24"/>
          <w:szCs w:val="24"/>
        </w:rPr>
        <w:t xml:space="preserve">The system to translate the script from an image can be done by using two modules. One to extract the characters from an input image and two to translate those extracted characters. </w:t>
      </w:r>
    </w:p>
    <w:p w:rsidR="00227BC8" w:rsidRDefault="008645DC" w:rsidP="00101E0E">
      <w:pPr>
        <w:spacing w:line="360" w:lineRule="auto"/>
        <w:ind w:left="720" w:firstLine="720"/>
        <w:jc w:val="both"/>
        <w:rPr>
          <w:sz w:val="24"/>
          <w:szCs w:val="24"/>
        </w:rPr>
      </w:pPr>
      <w:r>
        <w:rPr>
          <w:sz w:val="24"/>
          <w:szCs w:val="24"/>
        </w:rPr>
        <w:t>The Fig 4.1 says t</w:t>
      </w:r>
      <w:r w:rsidR="00227BC8">
        <w:rPr>
          <w:sz w:val="24"/>
          <w:szCs w:val="24"/>
        </w:rPr>
        <w:t xml:space="preserve">he </w:t>
      </w:r>
      <w:r w:rsidR="00590851">
        <w:rPr>
          <w:sz w:val="24"/>
          <w:szCs w:val="24"/>
        </w:rPr>
        <w:t>user imports</w:t>
      </w:r>
      <w:r w:rsidR="00CC5FA6">
        <w:rPr>
          <w:sz w:val="24"/>
          <w:szCs w:val="24"/>
        </w:rPr>
        <w:t xml:space="preserve"> the image, the image having the script is being extracted by the OCR module, and the extracted text is then fed to the translator module. The translator module translates the possible script to English and the same is given as output.</w:t>
      </w:r>
    </w:p>
    <w:p w:rsidR="00CC5FA6" w:rsidRDefault="00E92CBD" w:rsidP="008645DC">
      <w:pPr>
        <w:ind w:left="720" w:firstLine="720"/>
        <w:jc w:val="both"/>
        <w:rPr>
          <w:sz w:val="24"/>
          <w:szCs w:val="24"/>
        </w:rPr>
      </w:pPr>
      <w:r w:rsidRPr="003F28C9">
        <w:rPr>
          <w:noProof/>
          <w:sz w:val="24"/>
          <w:szCs w:val="24"/>
          <w:lang w:eastAsia="zh-TW"/>
        </w:rPr>
        <w:pict>
          <v:shape id="_x0000_s2063" type="#_x0000_t202" style="position:absolute;left:0;text-align:left;margin-left:190.85pt;margin-top:13.35pt;width:92.2pt;height:63.45pt;z-index:251669504;mso-width-relative:margin;mso-height-relative:margin">
            <v:textbox style="mso-next-textbox:#_x0000_s2063">
              <w:txbxContent>
                <w:p w:rsidR="002E6945" w:rsidRDefault="002E6945" w:rsidP="005F24A3">
                  <w:pPr>
                    <w:rPr>
                      <w:lang w:val="en-IN"/>
                    </w:rPr>
                  </w:pPr>
                  <w:r>
                    <w:rPr>
                      <w:lang w:val="en-IN"/>
                    </w:rPr>
                    <w:t xml:space="preserve">          OCR</w:t>
                  </w:r>
                </w:p>
                <w:p w:rsidR="002E6945" w:rsidRDefault="002E6945">
                  <w:pPr>
                    <w:rPr>
                      <w:lang w:val="en-IN"/>
                    </w:rPr>
                  </w:pPr>
                </w:p>
                <w:p w:rsidR="002E6945" w:rsidRDefault="002E6945">
                  <w:pPr>
                    <w:rPr>
                      <w:lang w:val="en-IN"/>
                    </w:rPr>
                  </w:pPr>
                  <w:r>
                    <w:rPr>
                      <w:lang w:val="en-IN"/>
                    </w:rPr>
                    <w:t>Extract Characters</w:t>
                  </w:r>
                </w:p>
                <w:p w:rsidR="002E6945" w:rsidRDefault="002E6945">
                  <w:pPr>
                    <w:rPr>
                      <w:lang w:val="en-IN"/>
                    </w:rPr>
                  </w:pPr>
                </w:p>
                <w:p w:rsidR="002E6945" w:rsidRDefault="002E6945" w:rsidP="00E92CBD">
                  <w:pPr>
                    <w:rPr>
                      <w:lang w:val="en-IN"/>
                    </w:rPr>
                  </w:pPr>
                  <w:r>
                    <w:rPr>
                      <w:lang w:val="en-IN"/>
                    </w:rPr>
                    <w:t>Check database</w:t>
                  </w:r>
                </w:p>
                <w:p w:rsidR="002E6945" w:rsidRPr="005F24A3" w:rsidRDefault="002E6945">
                  <w:pPr>
                    <w:rPr>
                      <w:lang w:val="en-IN"/>
                    </w:rPr>
                  </w:pPr>
                </w:p>
              </w:txbxContent>
            </v:textbox>
          </v:shape>
        </w:pict>
      </w:r>
    </w:p>
    <w:p w:rsidR="00CC5FA6" w:rsidRDefault="00E92CBD" w:rsidP="008645DC">
      <w:pPr>
        <w:ind w:left="720" w:firstLine="720"/>
        <w:jc w:val="both"/>
        <w:rPr>
          <w:sz w:val="24"/>
          <w:szCs w:val="24"/>
        </w:rPr>
      </w:pPr>
      <w:r w:rsidRPr="003F28C9">
        <w:rPr>
          <w:noProof/>
          <w:sz w:val="24"/>
          <w:szCs w:val="24"/>
          <w:lang w:eastAsia="zh-TW"/>
        </w:rPr>
        <w:pict>
          <v:shape id="_x0000_s2062" type="#_x0000_t202" style="position:absolute;left:0;text-align:left;margin-left:72.9pt;margin-top:12.45pt;width:74.05pt;height:39.15pt;z-index:251667456;mso-width-relative:margin;mso-height-relative:margin">
            <v:textbox style="mso-next-textbox:#_x0000_s2062">
              <w:txbxContent>
                <w:p w:rsidR="002E6945" w:rsidRDefault="002E6945">
                  <w:pPr>
                    <w:rPr>
                      <w:lang w:val="en-IN"/>
                    </w:rPr>
                  </w:pPr>
                </w:p>
                <w:p w:rsidR="002E6945" w:rsidRPr="005F24A3" w:rsidRDefault="002E6945">
                  <w:pPr>
                    <w:rPr>
                      <w:lang w:val="en-IN"/>
                    </w:rPr>
                  </w:pPr>
                  <w:r>
                    <w:rPr>
                      <w:lang w:val="en-IN"/>
                    </w:rPr>
                    <w:t>Source image</w:t>
                  </w:r>
                </w:p>
              </w:txbxContent>
            </v:textbox>
          </v:shape>
        </w:pict>
      </w:r>
      <w:r w:rsidRPr="003F28C9">
        <w:rPr>
          <w:noProof/>
          <w:sz w:val="32"/>
          <w:szCs w:val="32"/>
          <w:lang w:eastAsia="zh-TW"/>
        </w:rPr>
        <w:pict>
          <v:shape id="_x0000_s2064" type="#_x0000_t202" style="position:absolute;left:0;text-align:left;margin-left:315.3pt;margin-top:9.15pt;width:81.6pt;height:42.45pt;z-index:251671552;mso-height-percent:200;mso-height-percent:200;mso-width-relative:margin;mso-height-relative:margin">
            <v:textbox style="mso-next-textbox:#_x0000_s2064;mso-fit-shape-to-text:t">
              <w:txbxContent>
                <w:p w:rsidR="002E6945" w:rsidRDefault="002E6945">
                  <w:pPr>
                    <w:rPr>
                      <w:lang w:val="en-IN"/>
                    </w:rPr>
                  </w:pPr>
                  <w:r>
                    <w:rPr>
                      <w:lang w:val="en-IN"/>
                    </w:rPr>
                    <w:t>Translator</w:t>
                  </w:r>
                </w:p>
                <w:p w:rsidR="002E6945" w:rsidRDefault="002E6945">
                  <w:pPr>
                    <w:rPr>
                      <w:lang w:val="en-IN"/>
                    </w:rPr>
                  </w:pPr>
                </w:p>
                <w:p w:rsidR="002E6945" w:rsidRPr="005F24A3" w:rsidRDefault="002E6945">
                  <w:pPr>
                    <w:rPr>
                      <w:lang w:val="en-IN"/>
                    </w:rPr>
                  </w:pPr>
                  <w:r>
                    <w:rPr>
                      <w:lang w:val="en-IN"/>
                    </w:rPr>
                    <w:t>Generate</w:t>
                  </w:r>
                </w:p>
              </w:txbxContent>
            </v:textbox>
          </v:shape>
        </w:pict>
      </w:r>
    </w:p>
    <w:p w:rsidR="00CC5FA6" w:rsidRDefault="00CC5FA6" w:rsidP="008645DC">
      <w:pPr>
        <w:jc w:val="both"/>
        <w:rPr>
          <w:sz w:val="24"/>
          <w:szCs w:val="24"/>
        </w:rPr>
      </w:pPr>
    </w:p>
    <w:p w:rsidR="00CC5FA6" w:rsidRDefault="00E92CBD" w:rsidP="008645DC">
      <w:pPr>
        <w:ind w:left="720" w:firstLine="720"/>
        <w:jc w:val="both"/>
        <w:rPr>
          <w:sz w:val="24"/>
          <w:szCs w:val="24"/>
        </w:rPr>
      </w:pPr>
      <w:r>
        <w:rPr>
          <w:noProof/>
          <w:sz w:val="24"/>
          <w:szCs w:val="24"/>
          <w:lang w:val="en-IN" w:eastAsia="en-IN"/>
        </w:rPr>
        <w:pict>
          <v:shape id="_x0000_s2057" type="#_x0000_t32" style="position:absolute;left:0;text-align:left;margin-left:146.95pt;margin-top:5.2pt;width:42.75pt;height:0;z-index:251663360" o:connectortype="straight">
            <v:stroke endarrow="block"/>
          </v:shape>
        </w:pict>
      </w:r>
      <w:r w:rsidR="003F28C9">
        <w:rPr>
          <w:noProof/>
          <w:sz w:val="24"/>
          <w:szCs w:val="24"/>
          <w:lang w:val="en-IN" w:eastAsia="en-IN"/>
        </w:rPr>
        <w:pict>
          <v:shape id="_x0000_s2058" type="#_x0000_t32" style="position:absolute;left:0;text-align:left;margin-left:283.05pt;margin-top:1.15pt;width:32.25pt;height:.05pt;z-index:251664384" o:connectortype="straight">
            <v:stroke endarrow="block"/>
          </v:shape>
        </w:pict>
      </w:r>
    </w:p>
    <w:p w:rsidR="00CC5FA6" w:rsidRDefault="00E92CBD" w:rsidP="008645DC">
      <w:pPr>
        <w:ind w:left="720" w:firstLine="720"/>
        <w:jc w:val="both"/>
        <w:rPr>
          <w:sz w:val="24"/>
          <w:szCs w:val="24"/>
        </w:rPr>
      </w:pPr>
      <w:r>
        <w:rPr>
          <w:noProof/>
          <w:sz w:val="24"/>
          <w:szCs w:val="24"/>
          <w:lang w:val="en-IN" w:eastAsia="en-IN"/>
        </w:rPr>
        <w:pict>
          <v:shape id="_x0000_s2067" type="#_x0000_t32" style="position:absolute;left:0;text-align:left;margin-left:356.25pt;margin-top:10.65pt;width:0;height:36.5pt;z-index:251676672" o:connectortype="straight">
            <v:stroke endarrow="block"/>
          </v:shape>
        </w:pict>
      </w:r>
    </w:p>
    <w:p w:rsidR="00CC5FA6" w:rsidRDefault="00E92CBD" w:rsidP="008645DC">
      <w:pPr>
        <w:ind w:left="720" w:firstLine="720"/>
        <w:jc w:val="both"/>
        <w:rPr>
          <w:sz w:val="24"/>
          <w:szCs w:val="24"/>
        </w:rPr>
      </w:pPr>
      <w:r>
        <w:rPr>
          <w:noProof/>
          <w:sz w:val="24"/>
          <w:szCs w:val="24"/>
          <w:lang w:val="en-IN" w:eastAsia="en-IN"/>
        </w:rPr>
        <w:pict>
          <v:shape id="_x0000_s2059" type="#_x0000_t32" style="position:absolute;left:0;text-align:left;margin-left:235.35pt;margin-top:7.8pt;width:0;height:20.7pt;flip:y;z-index:251665408" o:connectortype="straight">
            <v:stroke endarrow="block"/>
          </v:shape>
        </w:pict>
      </w:r>
    </w:p>
    <w:p w:rsidR="00CC5FA6" w:rsidRDefault="00CC5FA6" w:rsidP="008645DC">
      <w:pPr>
        <w:ind w:left="720" w:firstLine="720"/>
        <w:jc w:val="both"/>
        <w:rPr>
          <w:sz w:val="24"/>
          <w:szCs w:val="24"/>
        </w:rPr>
      </w:pPr>
    </w:p>
    <w:p w:rsidR="00CC5FA6" w:rsidRDefault="00E92CBD" w:rsidP="008645DC">
      <w:pPr>
        <w:ind w:left="720" w:firstLine="720"/>
        <w:jc w:val="both"/>
        <w:rPr>
          <w:sz w:val="24"/>
          <w:szCs w:val="24"/>
        </w:rPr>
      </w:pPr>
      <w:r w:rsidRPr="003F28C9">
        <w:rPr>
          <w:noProof/>
          <w:sz w:val="24"/>
          <w:szCs w:val="24"/>
          <w:lang w:eastAsia="zh-TW"/>
        </w:rPr>
        <w:pict>
          <v:shape id="_x0000_s2065" type="#_x0000_t202" style="position:absolute;left:0;text-align:left;margin-left:200.2pt;margin-top:.9pt;width:69pt;height:19.8pt;z-index:251673600;mso-width-relative:margin;mso-height-relative:margin">
            <v:textbox style="mso-next-textbox:#_x0000_s2065">
              <w:txbxContent>
                <w:p w:rsidR="002E6945" w:rsidRPr="005F24A3" w:rsidRDefault="002E6945">
                  <w:pPr>
                    <w:rPr>
                      <w:lang w:val="en-IN"/>
                    </w:rPr>
                  </w:pPr>
                  <w:r>
                    <w:rPr>
                      <w:lang w:val="en-IN"/>
                    </w:rPr>
                    <w:t>DATABASE</w:t>
                  </w:r>
                </w:p>
              </w:txbxContent>
            </v:textbox>
          </v:shape>
        </w:pict>
      </w:r>
      <w:r w:rsidRPr="003F28C9">
        <w:rPr>
          <w:noProof/>
          <w:sz w:val="24"/>
          <w:szCs w:val="24"/>
          <w:lang w:eastAsia="zh-TW"/>
        </w:rPr>
        <w:pict>
          <v:shape id="_x0000_s2066" type="#_x0000_t202" style="position:absolute;left:0;text-align:left;margin-left:295.4pt;margin-top:5.3pt;width:109.45pt;height:53.95pt;z-index:251675648;mso-height-percent:200;mso-height-percent:200;mso-width-relative:margin;mso-height-relative:margin">
            <v:textbox style="mso-next-textbox:#_x0000_s2066;mso-fit-shape-to-text:t">
              <w:txbxContent>
                <w:p w:rsidR="002E6945" w:rsidRDefault="002E6945">
                  <w:pPr>
                    <w:rPr>
                      <w:lang w:val="en-IN"/>
                    </w:rPr>
                  </w:pPr>
                  <w:r>
                    <w:rPr>
                      <w:lang w:val="en-IN"/>
                    </w:rPr>
                    <w:t>RESULT</w:t>
                  </w:r>
                </w:p>
                <w:p w:rsidR="002E6945" w:rsidRDefault="002E6945">
                  <w:pPr>
                    <w:rPr>
                      <w:lang w:val="en-IN"/>
                    </w:rPr>
                  </w:pPr>
                </w:p>
                <w:p w:rsidR="002E6945" w:rsidRPr="005F24A3" w:rsidRDefault="002E6945">
                  <w:pPr>
                    <w:rPr>
                      <w:lang w:val="en-IN"/>
                    </w:rPr>
                  </w:pPr>
                  <w:r>
                    <w:rPr>
                      <w:lang w:val="en-IN"/>
                    </w:rPr>
                    <w:t>Translated output script</w:t>
                  </w:r>
                </w:p>
              </w:txbxContent>
            </v:textbox>
          </v:shape>
        </w:pict>
      </w:r>
    </w:p>
    <w:p w:rsidR="00CC5FA6" w:rsidRDefault="00CC5FA6" w:rsidP="008645DC">
      <w:pPr>
        <w:ind w:left="720" w:firstLine="720"/>
        <w:jc w:val="both"/>
        <w:rPr>
          <w:sz w:val="24"/>
          <w:szCs w:val="24"/>
        </w:rPr>
      </w:pPr>
    </w:p>
    <w:p w:rsidR="00CC5FA6" w:rsidRDefault="00CC5FA6" w:rsidP="008645DC">
      <w:pPr>
        <w:ind w:left="720" w:firstLine="720"/>
        <w:jc w:val="both"/>
        <w:rPr>
          <w:sz w:val="24"/>
          <w:szCs w:val="24"/>
        </w:rPr>
      </w:pPr>
    </w:p>
    <w:p w:rsidR="00CC5FA6" w:rsidRDefault="00CC5FA6" w:rsidP="008645DC">
      <w:pPr>
        <w:ind w:left="720" w:firstLine="720"/>
        <w:jc w:val="both"/>
        <w:rPr>
          <w:sz w:val="24"/>
          <w:szCs w:val="24"/>
        </w:rPr>
      </w:pPr>
    </w:p>
    <w:p w:rsidR="00E92CBD" w:rsidRPr="006E7EF0" w:rsidRDefault="00E92CBD" w:rsidP="00E92CBD">
      <w:pPr>
        <w:jc w:val="both"/>
        <w:rPr>
          <w:sz w:val="24"/>
          <w:szCs w:val="24"/>
        </w:rPr>
      </w:pPr>
    </w:p>
    <w:p w:rsidR="00EC49CD" w:rsidRPr="004E4078" w:rsidRDefault="004E4078" w:rsidP="00E92CBD">
      <w:pPr>
        <w:jc w:val="center"/>
        <w:rPr>
          <w:sz w:val="22"/>
          <w:szCs w:val="22"/>
        </w:rPr>
      </w:pPr>
      <w:r w:rsidRPr="004E4078">
        <w:rPr>
          <w:sz w:val="22"/>
          <w:szCs w:val="22"/>
        </w:rPr>
        <w:t>Fig 4.1</w:t>
      </w:r>
      <w:r w:rsidR="001419E9">
        <w:rPr>
          <w:sz w:val="22"/>
          <w:szCs w:val="22"/>
        </w:rPr>
        <w:t xml:space="preserve"> Architecture of the Proposed System</w:t>
      </w:r>
    </w:p>
    <w:p w:rsidR="004F0F16" w:rsidRDefault="004F0F16"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C33748" w:rsidRDefault="00C33748" w:rsidP="008645DC">
      <w:pPr>
        <w:ind w:firstLine="720"/>
        <w:jc w:val="both"/>
        <w:rPr>
          <w:sz w:val="32"/>
          <w:szCs w:val="32"/>
        </w:rPr>
      </w:pPr>
    </w:p>
    <w:p w:rsidR="00350C2E" w:rsidRPr="00AA77A8" w:rsidRDefault="00EC49CD" w:rsidP="008645DC">
      <w:pPr>
        <w:ind w:firstLine="720"/>
        <w:jc w:val="both"/>
        <w:rPr>
          <w:b/>
          <w:sz w:val="32"/>
          <w:szCs w:val="32"/>
        </w:rPr>
      </w:pPr>
      <w:r w:rsidRPr="00AA77A8">
        <w:rPr>
          <w:b/>
          <w:sz w:val="32"/>
          <w:szCs w:val="32"/>
        </w:rPr>
        <w:lastRenderedPageBreak/>
        <w:t>4.2 Level 0 DFD</w:t>
      </w:r>
    </w:p>
    <w:p w:rsidR="004E4078" w:rsidRDefault="004E4078" w:rsidP="008645DC">
      <w:pPr>
        <w:ind w:left="720" w:firstLine="720"/>
        <w:jc w:val="both"/>
        <w:rPr>
          <w:sz w:val="24"/>
          <w:szCs w:val="24"/>
          <w:lang w:val="en-IN"/>
        </w:rPr>
      </w:pPr>
    </w:p>
    <w:p w:rsidR="00101E0E" w:rsidRPr="00101E0E" w:rsidRDefault="004E4078" w:rsidP="00101E0E">
      <w:pPr>
        <w:pStyle w:val="ListParagraph"/>
        <w:spacing w:line="360" w:lineRule="auto"/>
        <w:ind w:left="1080"/>
        <w:jc w:val="both"/>
        <w:rPr>
          <w:sz w:val="24"/>
          <w:szCs w:val="24"/>
          <w:lang w:val="en-IN" w:eastAsia="en-IN"/>
        </w:rPr>
      </w:pPr>
      <w:r>
        <w:rPr>
          <w:sz w:val="24"/>
          <w:szCs w:val="24"/>
          <w:lang w:val="en-IN"/>
        </w:rPr>
        <w:t>DFD Level 0 is</w:t>
      </w:r>
      <w:r w:rsidRPr="002D77CA">
        <w:rPr>
          <w:sz w:val="24"/>
          <w:szCs w:val="24"/>
          <w:lang w:val="en-IN"/>
        </w:rPr>
        <w:t xml:space="preserve"> designed to be an at-a-glance view, showing the system as a single high-level process, with its relationship to external entities</w:t>
      </w:r>
      <w:r>
        <w:rPr>
          <w:sz w:val="24"/>
          <w:szCs w:val="24"/>
          <w:lang w:val="en-IN"/>
        </w:rPr>
        <w:t>.</w:t>
      </w:r>
      <w:r w:rsidR="00101E0E" w:rsidRPr="00101E0E">
        <w:rPr>
          <w:bCs/>
          <w:sz w:val="24"/>
          <w:szCs w:val="24"/>
          <w:lang w:val="en-IN" w:eastAsia="en-IN"/>
        </w:rPr>
        <w:t xml:space="preserve"> </w:t>
      </w:r>
      <w:r w:rsidR="00101E0E">
        <w:rPr>
          <w:bCs/>
          <w:sz w:val="24"/>
          <w:szCs w:val="24"/>
          <w:lang w:val="en-IN" w:eastAsia="en-IN"/>
        </w:rPr>
        <w:t>The figure for DFD level 0 is shown in fig 4.2</w:t>
      </w:r>
      <w:r w:rsidR="00101E0E" w:rsidRPr="004F0F16">
        <w:rPr>
          <w:sz w:val="24"/>
          <w:szCs w:val="24"/>
          <w:lang w:val="en-IN" w:eastAsia="en-IN"/>
        </w:rPr>
        <w:t xml:space="preserve"> </w:t>
      </w:r>
    </w:p>
    <w:p w:rsidR="004E4078" w:rsidRDefault="004E4078" w:rsidP="008645DC">
      <w:pPr>
        <w:jc w:val="both"/>
        <w:rPr>
          <w:sz w:val="24"/>
          <w:szCs w:val="24"/>
        </w:rPr>
      </w:pPr>
    </w:p>
    <w:p w:rsidR="004E4078" w:rsidRPr="006E6ACE" w:rsidRDefault="004E4078" w:rsidP="00427363">
      <w:pPr>
        <w:widowControl/>
        <w:numPr>
          <w:ilvl w:val="0"/>
          <w:numId w:val="4"/>
        </w:numPr>
        <w:shd w:val="clear" w:color="auto" w:fill="FFFFFF"/>
        <w:suppressAutoHyphens w:val="0"/>
        <w:autoSpaceDE/>
        <w:spacing w:line="360" w:lineRule="auto"/>
        <w:jc w:val="both"/>
        <w:rPr>
          <w:b/>
          <w:bCs/>
          <w:sz w:val="24"/>
          <w:szCs w:val="24"/>
          <w:lang w:val="en-IN" w:eastAsia="en-IN"/>
        </w:rPr>
      </w:pPr>
      <w:r w:rsidRPr="006E6ACE">
        <w:rPr>
          <w:b/>
          <w:bCs/>
          <w:sz w:val="24"/>
          <w:szCs w:val="24"/>
          <w:lang w:val="en-IN" w:eastAsia="en-IN"/>
        </w:rPr>
        <w:t>External entity:</w:t>
      </w:r>
      <w:r w:rsidRPr="006E6ACE">
        <w:rPr>
          <w:sz w:val="24"/>
          <w:szCs w:val="24"/>
          <w:lang w:val="en-IN" w:eastAsia="en-IN"/>
        </w:rPr>
        <w:t> an outside system that sends or receives data, communicating w</w:t>
      </w:r>
      <w:r>
        <w:rPr>
          <w:sz w:val="24"/>
          <w:szCs w:val="24"/>
          <w:lang w:val="en-IN" w:eastAsia="en-IN"/>
        </w:rPr>
        <w:t>ith the system being diagrammed</w:t>
      </w:r>
      <w:r w:rsidRPr="006E6ACE">
        <w:rPr>
          <w:sz w:val="24"/>
          <w:szCs w:val="24"/>
          <w:lang w:val="en-IN" w:eastAsia="en-IN"/>
        </w:rPr>
        <w:t xml:space="preserve">. </w:t>
      </w:r>
      <w:r w:rsidRPr="006E6ACE">
        <w:rPr>
          <w:i/>
          <w:sz w:val="24"/>
          <w:szCs w:val="24"/>
          <w:lang w:val="en-IN" w:eastAsia="en-IN"/>
        </w:rPr>
        <w:t>User, database and translator engine</w:t>
      </w:r>
      <w:r w:rsidRPr="006E6ACE">
        <w:rPr>
          <w:sz w:val="24"/>
          <w:szCs w:val="24"/>
          <w:lang w:val="en-IN" w:eastAsia="en-IN"/>
        </w:rPr>
        <w:t xml:space="preserve"> are the external entities, which are communicating with the software/tool.</w:t>
      </w:r>
    </w:p>
    <w:p w:rsidR="004E4078" w:rsidRDefault="004E4078" w:rsidP="00427363">
      <w:pPr>
        <w:pStyle w:val="ListParagraph"/>
        <w:widowControl/>
        <w:numPr>
          <w:ilvl w:val="0"/>
          <w:numId w:val="4"/>
        </w:numPr>
        <w:suppressAutoHyphens w:val="0"/>
        <w:autoSpaceDE/>
        <w:spacing w:line="360" w:lineRule="auto"/>
        <w:jc w:val="both"/>
        <w:rPr>
          <w:sz w:val="24"/>
          <w:szCs w:val="24"/>
          <w:lang w:val="en-IN" w:eastAsia="en-IN"/>
        </w:rPr>
      </w:pPr>
      <w:r w:rsidRPr="00705FE2">
        <w:rPr>
          <w:b/>
          <w:bCs/>
          <w:sz w:val="24"/>
          <w:szCs w:val="24"/>
          <w:lang w:val="en-IN" w:eastAsia="en-IN"/>
        </w:rPr>
        <w:t>Process:</w:t>
      </w:r>
      <w:r w:rsidRPr="00705FE2">
        <w:rPr>
          <w:sz w:val="24"/>
          <w:szCs w:val="24"/>
          <w:lang w:val="en-IN" w:eastAsia="en-IN"/>
        </w:rPr>
        <w:t> any process that changes the data, producing an output. It might perform computations, or sort data based on logic, or direct the data flow b</w:t>
      </w:r>
      <w:r>
        <w:rPr>
          <w:sz w:val="24"/>
          <w:szCs w:val="24"/>
          <w:lang w:val="en-IN" w:eastAsia="en-IN"/>
        </w:rPr>
        <w:t xml:space="preserve">ased on business rules. Here the </w:t>
      </w:r>
      <w:r w:rsidRPr="006E6ACE">
        <w:rPr>
          <w:i/>
          <w:sz w:val="24"/>
          <w:szCs w:val="24"/>
          <w:lang w:val="en-IN" w:eastAsia="en-IN"/>
        </w:rPr>
        <w:t>software/tool</w:t>
      </w:r>
      <w:r>
        <w:rPr>
          <w:sz w:val="24"/>
          <w:szCs w:val="24"/>
          <w:lang w:val="en-IN" w:eastAsia="en-IN"/>
        </w:rPr>
        <w:t xml:space="preserve"> is the process, it gives the final output.</w:t>
      </w:r>
    </w:p>
    <w:p w:rsidR="00101E0E" w:rsidRPr="00101E0E" w:rsidRDefault="00101E0E" w:rsidP="00101E0E">
      <w:pPr>
        <w:widowControl/>
        <w:suppressAutoHyphens w:val="0"/>
        <w:autoSpaceDE/>
        <w:spacing w:line="360" w:lineRule="auto"/>
        <w:jc w:val="both"/>
        <w:rPr>
          <w:sz w:val="24"/>
          <w:szCs w:val="24"/>
          <w:lang w:val="en-IN" w:eastAsia="en-IN"/>
        </w:rPr>
      </w:pPr>
    </w:p>
    <w:p w:rsidR="00C33748" w:rsidRPr="00C33748" w:rsidRDefault="004E4078" w:rsidP="00427363">
      <w:pPr>
        <w:pStyle w:val="ListParagraph"/>
        <w:numPr>
          <w:ilvl w:val="0"/>
          <w:numId w:val="4"/>
        </w:numPr>
        <w:spacing w:line="360" w:lineRule="auto"/>
        <w:jc w:val="both"/>
        <w:rPr>
          <w:sz w:val="24"/>
          <w:szCs w:val="24"/>
          <w:lang w:val="en-IN" w:eastAsia="en-IN"/>
        </w:rPr>
      </w:pPr>
      <w:r w:rsidRPr="004F0F16">
        <w:rPr>
          <w:b/>
          <w:bCs/>
          <w:sz w:val="24"/>
          <w:szCs w:val="24"/>
          <w:lang w:val="en-IN" w:eastAsia="en-IN"/>
        </w:rPr>
        <w:t>Data flow:</w:t>
      </w:r>
      <w:r w:rsidRPr="004F0F16">
        <w:rPr>
          <w:sz w:val="24"/>
          <w:szCs w:val="24"/>
          <w:lang w:val="en-IN" w:eastAsia="en-IN"/>
        </w:rPr>
        <w:t> the route that data takes between the external entities, processes and data stores.</w:t>
      </w:r>
    </w:p>
    <w:p w:rsidR="00C33748" w:rsidRDefault="00EC49CD" w:rsidP="00C33748">
      <w:pPr>
        <w:jc w:val="center"/>
        <w:rPr>
          <w:sz w:val="32"/>
          <w:szCs w:val="32"/>
        </w:rPr>
      </w:pPr>
      <w:r>
        <w:rPr>
          <w:noProof/>
          <w:sz w:val="32"/>
          <w:szCs w:val="32"/>
          <w:lang w:val="en-IN" w:eastAsia="en-IN"/>
        </w:rPr>
        <w:drawing>
          <wp:inline distT="0" distB="0" distL="0" distR="0">
            <wp:extent cx="4743450" cy="3470707"/>
            <wp:effectExtent l="19050" t="0" r="0" b="0"/>
            <wp:docPr id="2" name="Picture 1" descr="C:\Users\Santrupti\Downloads\level_0.png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rupti\Downloads\level_0.png - Page 1 (1).png"/>
                    <pic:cNvPicPr>
                      <a:picLocks noChangeAspect="1" noChangeArrowheads="1"/>
                    </pic:cNvPicPr>
                  </pic:nvPicPr>
                  <pic:blipFill>
                    <a:blip r:embed="rId12" cstate="print"/>
                    <a:srcRect/>
                    <a:stretch>
                      <a:fillRect/>
                    </a:stretch>
                  </pic:blipFill>
                  <pic:spPr bwMode="auto">
                    <a:xfrm>
                      <a:off x="0" y="0"/>
                      <a:ext cx="4743450" cy="3470707"/>
                    </a:xfrm>
                    <a:prstGeom prst="rect">
                      <a:avLst/>
                    </a:prstGeom>
                    <a:noFill/>
                    <a:ln w="9525">
                      <a:noFill/>
                      <a:miter lim="800000"/>
                      <a:headEnd/>
                      <a:tailEnd/>
                    </a:ln>
                  </pic:spPr>
                </pic:pic>
              </a:graphicData>
            </a:graphic>
          </wp:inline>
        </w:drawing>
      </w:r>
    </w:p>
    <w:p w:rsidR="00C33748" w:rsidRDefault="00C33748" w:rsidP="00C33748">
      <w:pPr>
        <w:jc w:val="center"/>
        <w:rPr>
          <w:sz w:val="32"/>
          <w:szCs w:val="32"/>
        </w:rPr>
      </w:pPr>
    </w:p>
    <w:p w:rsidR="00EC49CD" w:rsidRDefault="004E4078" w:rsidP="001419E9">
      <w:pPr>
        <w:jc w:val="center"/>
        <w:rPr>
          <w:bCs/>
          <w:sz w:val="24"/>
          <w:szCs w:val="24"/>
          <w:lang w:val="en-IN" w:eastAsia="en-IN"/>
        </w:rPr>
      </w:pPr>
      <w:r>
        <w:rPr>
          <w:sz w:val="22"/>
          <w:szCs w:val="22"/>
        </w:rPr>
        <w:t>Fig 4.2</w:t>
      </w:r>
      <w:r w:rsidR="00101E0E">
        <w:rPr>
          <w:sz w:val="22"/>
          <w:szCs w:val="22"/>
        </w:rPr>
        <w:t xml:space="preserve"> </w:t>
      </w:r>
      <w:r w:rsidR="00101E0E">
        <w:rPr>
          <w:bCs/>
          <w:sz w:val="24"/>
          <w:szCs w:val="24"/>
          <w:lang w:val="en-IN" w:eastAsia="en-IN"/>
        </w:rPr>
        <w:t>DFD level 0</w:t>
      </w:r>
    </w:p>
    <w:p w:rsidR="00C33748" w:rsidRDefault="00C33748" w:rsidP="001419E9">
      <w:pPr>
        <w:jc w:val="center"/>
        <w:rPr>
          <w:bCs/>
          <w:sz w:val="24"/>
          <w:szCs w:val="24"/>
          <w:lang w:val="en-IN" w:eastAsia="en-IN"/>
        </w:rPr>
      </w:pPr>
    </w:p>
    <w:p w:rsidR="00C33748" w:rsidRDefault="00C33748" w:rsidP="001419E9">
      <w:pPr>
        <w:jc w:val="center"/>
        <w:rPr>
          <w:bCs/>
          <w:sz w:val="24"/>
          <w:szCs w:val="24"/>
          <w:lang w:val="en-IN" w:eastAsia="en-IN"/>
        </w:rPr>
      </w:pPr>
    </w:p>
    <w:p w:rsidR="00C33748" w:rsidRDefault="00C33748" w:rsidP="00C33748">
      <w:pPr>
        <w:rPr>
          <w:bCs/>
          <w:sz w:val="24"/>
          <w:szCs w:val="24"/>
          <w:lang w:val="en-IN" w:eastAsia="en-IN"/>
        </w:rPr>
      </w:pPr>
    </w:p>
    <w:p w:rsidR="00C33748" w:rsidRDefault="00C33748" w:rsidP="001419E9">
      <w:pPr>
        <w:jc w:val="center"/>
        <w:rPr>
          <w:sz w:val="22"/>
          <w:szCs w:val="22"/>
        </w:rPr>
      </w:pPr>
    </w:p>
    <w:p w:rsidR="001419E9" w:rsidRPr="001419E9" w:rsidRDefault="001419E9" w:rsidP="008645DC">
      <w:pPr>
        <w:jc w:val="both"/>
        <w:rPr>
          <w:sz w:val="22"/>
          <w:szCs w:val="22"/>
        </w:rPr>
      </w:pPr>
    </w:p>
    <w:p w:rsidR="00353615" w:rsidRPr="00AA77A8" w:rsidRDefault="00353615" w:rsidP="008645DC">
      <w:pPr>
        <w:ind w:firstLine="360"/>
        <w:jc w:val="both"/>
        <w:rPr>
          <w:b/>
          <w:sz w:val="32"/>
          <w:szCs w:val="32"/>
        </w:rPr>
      </w:pPr>
      <w:r w:rsidRPr="00AA77A8">
        <w:rPr>
          <w:b/>
          <w:sz w:val="32"/>
          <w:szCs w:val="32"/>
        </w:rPr>
        <w:lastRenderedPageBreak/>
        <w:t>4.3</w:t>
      </w:r>
      <w:r w:rsidR="004F0F16" w:rsidRPr="00AA77A8">
        <w:rPr>
          <w:b/>
          <w:sz w:val="32"/>
          <w:szCs w:val="32"/>
        </w:rPr>
        <w:t xml:space="preserve"> Detailed DFD for the proposed system</w:t>
      </w:r>
    </w:p>
    <w:p w:rsidR="008C127F" w:rsidRDefault="008C127F" w:rsidP="008645DC">
      <w:pPr>
        <w:ind w:left="720" w:firstLine="720"/>
        <w:jc w:val="both"/>
        <w:rPr>
          <w:b/>
          <w:bCs/>
          <w:sz w:val="24"/>
          <w:szCs w:val="24"/>
        </w:rPr>
      </w:pPr>
    </w:p>
    <w:p w:rsidR="008C127F" w:rsidRDefault="008C127F" w:rsidP="00101E0E">
      <w:pPr>
        <w:spacing w:line="360" w:lineRule="auto"/>
        <w:ind w:left="720" w:firstLine="720"/>
        <w:rPr>
          <w:sz w:val="24"/>
          <w:szCs w:val="24"/>
        </w:rPr>
      </w:pPr>
      <w:r w:rsidRPr="003E7A8B">
        <w:rPr>
          <w:bCs/>
          <w:sz w:val="24"/>
          <w:szCs w:val="24"/>
        </w:rPr>
        <w:t>DFD Level 1</w:t>
      </w:r>
      <w:r w:rsidRPr="008C127F">
        <w:rPr>
          <w:sz w:val="24"/>
          <w:szCs w:val="24"/>
        </w:rPr>
        <w:t> provides a more detailed breakout of pieces of the Context Level Diagram.</w:t>
      </w:r>
      <w:r>
        <w:rPr>
          <w:sz w:val="24"/>
          <w:szCs w:val="24"/>
        </w:rPr>
        <w:t xml:space="preserve"> Here we have an extra entity </w:t>
      </w:r>
      <w:r w:rsidR="00380D36">
        <w:rPr>
          <w:sz w:val="24"/>
          <w:szCs w:val="24"/>
        </w:rPr>
        <w:t>i.e.</w:t>
      </w:r>
      <w:r>
        <w:rPr>
          <w:sz w:val="24"/>
          <w:szCs w:val="24"/>
        </w:rPr>
        <w:t xml:space="preserve"> data store. Data store is a </w:t>
      </w:r>
      <w:r w:rsidRPr="008C127F">
        <w:rPr>
          <w:sz w:val="24"/>
          <w:szCs w:val="24"/>
        </w:rPr>
        <w:t>files or repositories tha</w:t>
      </w:r>
      <w:r w:rsidR="006E6ACE">
        <w:rPr>
          <w:sz w:val="24"/>
          <w:szCs w:val="24"/>
        </w:rPr>
        <w:t>t hold the databas</w:t>
      </w:r>
      <w:r w:rsidR="00476A24">
        <w:rPr>
          <w:sz w:val="24"/>
          <w:szCs w:val="24"/>
        </w:rPr>
        <w:t>e containing K</w:t>
      </w:r>
      <w:r w:rsidR="006E6ACE">
        <w:rPr>
          <w:sz w:val="24"/>
          <w:szCs w:val="24"/>
        </w:rPr>
        <w:t xml:space="preserve">annada ACII values. </w:t>
      </w:r>
    </w:p>
    <w:p w:rsidR="004F0F16" w:rsidRPr="00754975" w:rsidRDefault="00754975" w:rsidP="00101E0E">
      <w:pPr>
        <w:spacing w:line="360" w:lineRule="auto"/>
        <w:ind w:left="720" w:firstLine="720"/>
        <w:rPr>
          <w:sz w:val="24"/>
          <w:szCs w:val="24"/>
        </w:rPr>
      </w:pPr>
      <w:r>
        <w:rPr>
          <w:sz w:val="24"/>
          <w:szCs w:val="24"/>
        </w:rPr>
        <w:t xml:space="preserve">User imports the image </w:t>
      </w:r>
      <w:r w:rsidR="002D46F4">
        <w:rPr>
          <w:sz w:val="24"/>
          <w:szCs w:val="24"/>
        </w:rPr>
        <w:t>in</w:t>
      </w:r>
      <w:r>
        <w:rPr>
          <w:sz w:val="24"/>
          <w:szCs w:val="24"/>
        </w:rPr>
        <w:t>to the OCR module</w:t>
      </w:r>
      <w:r w:rsidR="002D46F4">
        <w:rPr>
          <w:sz w:val="24"/>
          <w:szCs w:val="24"/>
        </w:rPr>
        <w:t>, the OCR module extracts characters from data store, and then the extracted data is checked from the Kannada</w:t>
      </w:r>
      <w:r w:rsidR="002E5BA8">
        <w:rPr>
          <w:sz w:val="24"/>
          <w:szCs w:val="24"/>
        </w:rPr>
        <w:t xml:space="preserve"> script database. The formed words which all are matched are displayed on screen, and these words are sent to the translation module</w:t>
      </w:r>
      <w:r w:rsidR="002D46F4">
        <w:rPr>
          <w:sz w:val="24"/>
          <w:szCs w:val="24"/>
        </w:rPr>
        <w:t xml:space="preserve"> </w:t>
      </w:r>
    </w:p>
    <w:p w:rsidR="008645DC" w:rsidRPr="00333399" w:rsidRDefault="008645DC" w:rsidP="00101E0E">
      <w:pPr>
        <w:spacing w:line="360" w:lineRule="auto"/>
        <w:ind w:firstLine="720"/>
        <w:rPr>
          <w:sz w:val="32"/>
          <w:szCs w:val="32"/>
        </w:rPr>
      </w:pPr>
      <w:r w:rsidRPr="00333399">
        <w:rPr>
          <w:bCs/>
          <w:sz w:val="24"/>
          <w:szCs w:val="24"/>
          <w:lang w:val="en-IN" w:eastAsia="en-IN"/>
        </w:rPr>
        <w:t>The figure for detailed DFD for the system is shown in fig 4.3</w:t>
      </w:r>
      <w:r w:rsidRPr="00333399">
        <w:rPr>
          <w:sz w:val="24"/>
          <w:szCs w:val="24"/>
          <w:lang w:val="en-IN" w:eastAsia="en-IN"/>
        </w:rPr>
        <w:t xml:space="preserve"> </w:t>
      </w:r>
    </w:p>
    <w:p w:rsidR="008C127F" w:rsidRDefault="008C127F" w:rsidP="008645DC">
      <w:pPr>
        <w:ind w:firstLine="360"/>
        <w:jc w:val="both"/>
        <w:rPr>
          <w:sz w:val="32"/>
          <w:szCs w:val="32"/>
        </w:rPr>
      </w:pPr>
    </w:p>
    <w:p w:rsidR="008C127F" w:rsidRDefault="00333399" w:rsidP="008645DC">
      <w:pPr>
        <w:ind w:firstLine="360"/>
        <w:jc w:val="both"/>
        <w:rPr>
          <w:sz w:val="32"/>
          <w:szCs w:val="32"/>
        </w:rPr>
      </w:pPr>
      <w:r>
        <w:rPr>
          <w:noProof/>
          <w:sz w:val="32"/>
          <w:szCs w:val="32"/>
          <w:lang w:val="en-IN" w:eastAsia="en-IN"/>
        </w:rPr>
        <w:drawing>
          <wp:inline distT="0" distB="0" distL="0" distR="0">
            <wp:extent cx="5497195" cy="3009900"/>
            <wp:effectExtent l="19050" t="0" r="825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97195" cy="3009900"/>
                    </a:xfrm>
                    <a:prstGeom prst="rect">
                      <a:avLst/>
                    </a:prstGeom>
                    <a:noFill/>
                    <a:ln w="9525">
                      <a:noFill/>
                      <a:miter lim="800000"/>
                      <a:headEnd/>
                      <a:tailEnd/>
                    </a:ln>
                  </pic:spPr>
                </pic:pic>
              </a:graphicData>
            </a:graphic>
          </wp:inline>
        </w:drawing>
      </w:r>
    </w:p>
    <w:p w:rsidR="00333399" w:rsidRDefault="004E4078" w:rsidP="00097142">
      <w:pPr>
        <w:ind w:firstLine="360"/>
        <w:jc w:val="center"/>
        <w:rPr>
          <w:sz w:val="22"/>
          <w:szCs w:val="22"/>
        </w:rPr>
      </w:pPr>
      <w:r w:rsidRPr="004E4078">
        <w:rPr>
          <w:sz w:val="22"/>
          <w:szCs w:val="22"/>
        </w:rPr>
        <w:t xml:space="preserve">Fig </w:t>
      </w:r>
      <w:r>
        <w:rPr>
          <w:sz w:val="22"/>
          <w:szCs w:val="22"/>
        </w:rPr>
        <w:t>4.3</w:t>
      </w:r>
      <w:r w:rsidR="00097142">
        <w:rPr>
          <w:sz w:val="22"/>
          <w:szCs w:val="22"/>
        </w:rPr>
        <w:t xml:space="preserve"> DFD Level 1</w:t>
      </w: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1419E9">
      <w:pPr>
        <w:ind w:firstLine="360"/>
        <w:jc w:val="both"/>
        <w:rPr>
          <w:sz w:val="22"/>
          <w:szCs w:val="22"/>
        </w:rPr>
      </w:pPr>
    </w:p>
    <w:p w:rsidR="00101E0E" w:rsidRDefault="00101E0E" w:rsidP="00C33748">
      <w:pPr>
        <w:jc w:val="both"/>
        <w:rPr>
          <w:sz w:val="22"/>
          <w:szCs w:val="22"/>
        </w:rPr>
      </w:pPr>
    </w:p>
    <w:p w:rsidR="00101E0E" w:rsidRPr="001419E9" w:rsidRDefault="00101E0E" w:rsidP="001419E9">
      <w:pPr>
        <w:ind w:firstLine="360"/>
        <w:jc w:val="both"/>
        <w:rPr>
          <w:sz w:val="22"/>
          <w:szCs w:val="22"/>
        </w:rPr>
      </w:pPr>
    </w:p>
    <w:p w:rsidR="00353615" w:rsidRDefault="00353615" w:rsidP="004F0F16">
      <w:pPr>
        <w:ind w:firstLine="360"/>
        <w:rPr>
          <w:b/>
          <w:sz w:val="32"/>
          <w:szCs w:val="32"/>
        </w:rPr>
      </w:pPr>
      <w:r w:rsidRPr="00AA77A8">
        <w:rPr>
          <w:b/>
          <w:sz w:val="32"/>
          <w:szCs w:val="32"/>
        </w:rPr>
        <w:lastRenderedPageBreak/>
        <w:t>4.4</w:t>
      </w:r>
      <w:r w:rsidR="003E7A8B" w:rsidRPr="00AA77A8">
        <w:rPr>
          <w:b/>
          <w:sz w:val="32"/>
          <w:szCs w:val="32"/>
        </w:rPr>
        <w:t xml:space="preserve"> Class Diagram</w:t>
      </w:r>
    </w:p>
    <w:p w:rsidR="001419E9" w:rsidRPr="00AA77A8" w:rsidRDefault="001419E9" w:rsidP="004F0F16">
      <w:pPr>
        <w:ind w:firstLine="360"/>
        <w:rPr>
          <w:b/>
          <w:sz w:val="32"/>
          <w:szCs w:val="32"/>
        </w:rPr>
      </w:pPr>
    </w:p>
    <w:p w:rsidR="003D5790" w:rsidRDefault="003D5790" w:rsidP="00101E0E">
      <w:pPr>
        <w:spacing w:line="360" w:lineRule="auto"/>
        <w:ind w:firstLine="360"/>
        <w:rPr>
          <w:sz w:val="24"/>
          <w:szCs w:val="24"/>
        </w:rPr>
      </w:pPr>
      <w:r>
        <w:rPr>
          <w:sz w:val="32"/>
          <w:szCs w:val="32"/>
        </w:rPr>
        <w:tab/>
      </w:r>
      <w:r w:rsidRPr="003E0D97">
        <w:rPr>
          <w:sz w:val="24"/>
          <w:szCs w:val="24"/>
        </w:rPr>
        <w:t>T</w:t>
      </w:r>
      <w:r>
        <w:rPr>
          <w:sz w:val="24"/>
          <w:szCs w:val="24"/>
        </w:rPr>
        <w:t>he below fig 4.4 shows that in</w:t>
      </w:r>
      <w:r w:rsidRPr="003E0D97">
        <w:rPr>
          <w:sz w:val="24"/>
          <w:szCs w:val="24"/>
        </w:rPr>
        <w:t xml:space="preserve"> the class </w:t>
      </w:r>
      <w:r>
        <w:rPr>
          <w:sz w:val="24"/>
          <w:szCs w:val="24"/>
        </w:rPr>
        <w:t>‘</w:t>
      </w:r>
      <w:r w:rsidRPr="003E0D97">
        <w:rPr>
          <w:sz w:val="24"/>
          <w:szCs w:val="24"/>
        </w:rPr>
        <w:t>SystemImage</w:t>
      </w:r>
      <w:r>
        <w:rPr>
          <w:sz w:val="24"/>
          <w:szCs w:val="24"/>
        </w:rPr>
        <w:t>’</w:t>
      </w:r>
      <w:r w:rsidRPr="003E0D97">
        <w:rPr>
          <w:sz w:val="24"/>
          <w:szCs w:val="24"/>
        </w:rPr>
        <w:t>,</w:t>
      </w:r>
      <w:r>
        <w:rPr>
          <w:sz w:val="24"/>
          <w:szCs w:val="24"/>
        </w:rPr>
        <w:t xml:space="preserve"> the user imports the image having the Kannada script from the system and then sends the image to the ‘OCR’ class, the characters from the image are extracted by this class and then it is loaded to ‘</w:t>
      </w:r>
      <w:r w:rsidR="001419E9">
        <w:rPr>
          <w:sz w:val="24"/>
          <w:szCs w:val="24"/>
        </w:rPr>
        <w:t>TranslatorEngine</w:t>
      </w:r>
      <w:r>
        <w:rPr>
          <w:sz w:val="24"/>
          <w:szCs w:val="24"/>
        </w:rPr>
        <w:t>’ module, here the characters or the words are sent to the dictionary and are translated in English language.</w:t>
      </w:r>
    </w:p>
    <w:p w:rsidR="00EF6F34" w:rsidRDefault="00EF6F34" w:rsidP="004F0F16">
      <w:pPr>
        <w:ind w:firstLine="360"/>
        <w:rPr>
          <w:sz w:val="24"/>
          <w:szCs w:val="24"/>
        </w:rPr>
      </w:pPr>
    </w:p>
    <w:p w:rsidR="00EF6F34" w:rsidRDefault="00EF6F34" w:rsidP="004F0F16">
      <w:pPr>
        <w:ind w:firstLine="360"/>
        <w:rPr>
          <w:sz w:val="32"/>
          <w:szCs w:val="32"/>
        </w:rPr>
      </w:pPr>
    </w:p>
    <w:p w:rsidR="001419E9" w:rsidRDefault="003D5790" w:rsidP="001419E9">
      <w:pPr>
        <w:ind w:left="1440" w:firstLine="720"/>
        <w:rPr>
          <w:sz w:val="22"/>
          <w:szCs w:val="22"/>
        </w:rPr>
      </w:pPr>
      <w:r>
        <w:rPr>
          <w:noProof/>
          <w:sz w:val="32"/>
          <w:szCs w:val="32"/>
          <w:lang w:val="en-IN" w:eastAsia="en-IN"/>
        </w:rPr>
        <w:drawing>
          <wp:inline distT="0" distB="0" distL="0" distR="0">
            <wp:extent cx="2514600" cy="5372100"/>
            <wp:effectExtent l="19050" t="0" r="0" b="0"/>
            <wp:docPr id="7" name="Picture 3" descr="C:\Users\Santrupti\Downloads\class diagram - Page 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rupti\Downloads\class diagram - Page 1 (1).jpeg"/>
                    <pic:cNvPicPr>
                      <a:picLocks noChangeAspect="1" noChangeArrowheads="1"/>
                    </pic:cNvPicPr>
                  </pic:nvPicPr>
                  <pic:blipFill>
                    <a:blip r:embed="rId14" cstate="print"/>
                    <a:srcRect/>
                    <a:stretch>
                      <a:fillRect/>
                    </a:stretch>
                  </pic:blipFill>
                  <pic:spPr bwMode="auto">
                    <a:xfrm>
                      <a:off x="0" y="0"/>
                      <a:ext cx="2514600" cy="5372100"/>
                    </a:xfrm>
                    <a:prstGeom prst="rect">
                      <a:avLst/>
                    </a:prstGeom>
                    <a:noFill/>
                    <a:ln w="9525">
                      <a:noFill/>
                      <a:miter lim="800000"/>
                      <a:headEnd/>
                      <a:tailEnd/>
                    </a:ln>
                  </pic:spPr>
                </pic:pic>
              </a:graphicData>
            </a:graphic>
          </wp:inline>
        </w:drawing>
      </w:r>
    </w:p>
    <w:p w:rsidR="003E0D97" w:rsidRPr="001419E9" w:rsidRDefault="003E0D97" w:rsidP="001419E9">
      <w:pPr>
        <w:jc w:val="center"/>
        <w:rPr>
          <w:sz w:val="22"/>
          <w:szCs w:val="22"/>
        </w:rPr>
      </w:pPr>
      <w:r w:rsidRPr="003E0D97">
        <w:rPr>
          <w:sz w:val="22"/>
          <w:szCs w:val="22"/>
        </w:rPr>
        <w:t>Fig 4.4</w:t>
      </w:r>
      <w:r w:rsidR="001419E9">
        <w:rPr>
          <w:sz w:val="22"/>
          <w:szCs w:val="22"/>
        </w:rPr>
        <w:t xml:space="preserve"> Class Diagram for the Proposed System</w:t>
      </w:r>
    </w:p>
    <w:p w:rsidR="003E0D97" w:rsidRDefault="003E0D97" w:rsidP="004F0F16">
      <w:pPr>
        <w:ind w:firstLine="360"/>
        <w:rPr>
          <w:sz w:val="32"/>
          <w:szCs w:val="32"/>
        </w:rPr>
      </w:pPr>
    </w:p>
    <w:p w:rsidR="00EF6F34" w:rsidRDefault="00EF6F34" w:rsidP="004F0F16">
      <w:pPr>
        <w:ind w:firstLine="360"/>
        <w:rPr>
          <w:sz w:val="32"/>
          <w:szCs w:val="32"/>
        </w:rPr>
      </w:pPr>
    </w:p>
    <w:p w:rsidR="00EF6F34" w:rsidRDefault="00EF6F34" w:rsidP="004F0F16">
      <w:pPr>
        <w:ind w:firstLine="360"/>
        <w:rPr>
          <w:sz w:val="32"/>
          <w:szCs w:val="32"/>
        </w:rPr>
      </w:pPr>
    </w:p>
    <w:p w:rsidR="00671906" w:rsidRDefault="00671906" w:rsidP="00EF6F34">
      <w:pPr>
        <w:rPr>
          <w:sz w:val="32"/>
          <w:szCs w:val="32"/>
        </w:rPr>
      </w:pPr>
    </w:p>
    <w:p w:rsidR="002E6945" w:rsidRDefault="002E6945" w:rsidP="00101E0E">
      <w:pPr>
        <w:spacing w:line="360" w:lineRule="auto"/>
        <w:ind w:firstLine="360"/>
        <w:rPr>
          <w:b/>
          <w:sz w:val="32"/>
          <w:szCs w:val="32"/>
        </w:rPr>
      </w:pPr>
    </w:p>
    <w:p w:rsidR="003E7A8B" w:rsidRPr="00AA77A8" w:rsidRDefault="003E7A8B" w:rsidP="00101E0E">
      <w:pPr>
        <w:spacing w:line="360" w:lineRule="auto"/>
        <w:ind w:firstLine="360"/>
        <w:rPr>
          <w:b/>
          <w:sz w:val="32"/>
          <w:szCs w:val="32"/>
        </w:rPr>
      </w:pPr>
      <w:r w:rsidRPr="00AA77A8">
        <w:rPr>
          <w:b/>
          <w:sz w:val="32"/>
          <w:szCs w:val="32"/>
        </w:rPr>
        <w:lastRenderedPageBreak/>
        <w:t>4.5 Activity Diagram</w:t>
      </w:r>
    </w:p>
    <w:p w:rsidR="003D5790" w:rsidRPr="005D0B52" w:rsidRDefault="005D0B52" w:rsidP="00101E0E">
      <w:pPr>
        <w:spacing w:line="360" w:lineRule="auto"/>
        <w:ind w:firstLine="360"/>
        <w:jc w:val="both"/>
        <w:rPr>
          <w:sz w:val="24"/>
          <w:szCs w:val="24"/>
        </w:rPr>
      </w:pPr>
      <w:r>
        <w:rPr>
          <w:sz w:val="32"/>
          <w:szCs w:val="32"/>
        </w:rPr>
        <w:tab/>
      </w:r>
      <w:r>
        <w:rPr>
          <w:sz w:val="32"/>
          <w:szCs w:val="32"/>
        </w:rPr>
        <w:tab/>
      </w:r>
      <w:r>
        <w:rPr>
          <w:sz w:val="32"/>
          <w:szCs w:val="32"/>
        </w:rPr>
        <w:tab/>
      </w:r>
      <w:r w:rsidR="00560ED1">
        <w:rPr>
          <w:sz w:val="24"/>
          <w:szCs w:val="24"/>
        </w:rPr>
        <w:t>The fig 4.5 shows</w:t>
      </w:r>
      <w:r>
        <w:rPr>
          <w:sz w:val="24"/>
          <w:szCs w:val="24"/>
        </w:rPr>
        <w:t>, from the start point,</w:t>
      </w:r>
      <w:r w:rsidR="00560ED1">
        <w:rPr>
          <w:sz w:val="24"/>
          <w:szCs w:val="24"/>
        </w:rPr>
        <w:t xml:space="preserve"> we choose an image having </w:t>
      </w:r>
      <w:r w:rsidR="007C6736">
        <w:rPr>
          <w:sz w:val="24"/>
          <w:szCs w:val="24"/>
        </w:rPr>
        <w:t>.</w:t>
      </w:r>
      <w:r w:rsidR="00560ED1">
        <w:rPr>
          <w:sz w:val="24"/>
          <w:szCs w:val="24"/>
        </w:rPr>
        <w:t>the K</w:t>
      </w:r>
      <w:r>
        <w:rPr>
          <w:sz w:val="24"/>
          <w:szCs w:val="24"/>
        </w:rPr>
        <w:t>annada script and load it, if the image is</w:t>
      </w:r>
      <w:r w:rsidR="00560ED1">
        <w:rPr>
          <w:sz w:val="24"/>
          <w:szCs w:val="24"/>
        </w:rPr>
        <w:t xml:space="preserve"> </w:t>
      </w:r>
      <w:r>
        <w:rPr>
          <w:sz w:val="24"/>
          <w:szCs w:val="24"/>
        </w:rPr>
        <w:t xml:space="preserve">loaded properly then the process continues further if not </w:t>
      </w:r>
      <w:r w:rsidR="00560ED1">
        <w:rPr>
          <w:sz w:val="24"/>
          <w:szCs w:val="24"/>
        </w:rPr>
        <w:t>then choose the image again from start. The characters from the image are extracted in the OCR module. If the characters recognized then the characters are sent to the translator engine if not then the process stops. The translator engine uses the database having Kannada script, Kannada and English dictionary to translate the Kannada scrip</w:t>
      </w:r>
      <w:r w:rsidR="00C3724A">
        <w:rPr>
          <w:sz w:val="24"/>
          <w:szCs w:val="24"/>
        </w:rPr>
        <w:t>t to English</w:t>
      </w:r>
      <w:r w:rsidR="00560ED1">
        <w:rPr>
          <w:sz w:val="24"/>
          <w:szCs w:val="24"/>
        </w:rPr>
        <w:t xml:space="preserve"> and </w:t>
      </w:r>
      <w:r w:rsidR="00C3724A">
        <w:rPr>
          <w:sz w:val="24"/>
          <w:szCs w:val="24"/>
        </w:rPr>
        <w:t>at the end the output is the meaningful English translated script.</w:t>
      </w:r>
    </w:p>
    <w:p w:rsidR="003E7A8B" w:rsidRDefault="00EF52E2" w:rsidP="00EF52E2">
      <w:pPr>
        <w:ind w:firstLine="360"/>
        <w:jc w:val="center"/>
        <w:rPr>
          <w:sz w:val="32"/>
          <w:szCs w:val="32"/>
        </w:rPr>
      </w:pPr>
      <w:r>
        <w:rPr>
          <w:noProof/>
          <w:sz w:val="32"/>
          <w:szCs w:val="32"/>
          <w:lang w:val="en-IN" w:eastAsia="en-IN"/>
        </w:rPr>
        <w:drawing>
          <wp:inline distT="0" distB="0" distL="0" distR="0">
            <wp:extent cx="3505200" cy="6210300"/>
            <wp:effectExtent l="19050" t="0" r="0" b="0"/>
            <wp:docPr id="5" name="Picture 3" descr="C:\Users\Santrupti\Downloads\Activity Diagram - Page 1 (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rupti\Downloads\Activity Diagram - Page 1 (1) (1).jpeg"/>
                    <pic:cNvPicPr>
                      <a:picLocks noChangeAspect="1" noChangeArrowheads="1"/>
                    </pic:cNvPicPr>
                  </pic:nvPicPr>
                  <pic:blipFill>
                    <a:blip r:embed="rId15" cstate="print"/>
                    <a:srcRect/>
                    <a:stretch>
                      <a:fillRect/>
                    </a:stretch>
                  </pic:blipFill>
                  <pic:spPr bwMode="auto">
                    <a:xfrm>
                      <a:off x="0" y="0"/>
                      <a:ext cx="3505200" cy="6210300"/>
                    </a:xfrm>
                    <a:prstGeom prst="rect">
                      <a:avLst/>
                    </a:prstGeom>
                    <a:noFill/>
                    <a:ln w="9525">
                      <a:noFill/>
                      <a:miter lim="800000"/>
                      <a:headEnd/>
                      <a:tailEnd/>
                    </a:ln>
                  </pic:spPr>
                </pic:pic>
              </a:graphicData>
            </a:graphic>
          </wp:inline>
        </w:drawing>
      </w:r>
    </w:p>
    <w:p w:rsidR="00EF6F34" w:rsidRDefault="00EF6F34" w:rsidP="00671906">
      <w:pPr>
        <w:ind w:firstLine="360"/>
        <w:jc w:val="center"/>
        <w:rPr>
          <w:sz w:val="22"/>
          <w:szCs w:val="22"/>
        </w:rPr>
      </w:pPr>
      <w:r w:rsidRPr="00EF6F34">
        <w:rPr>
          <w:sz w:val="22"/>
          <w:szCs w:val="22"/>
        </w:rPr>
        <w:t>Fig 4.5</w:t>
      </w:r>
      <w:r w:rsidR="00671906">
        <w:rPr>
          <w:sz w:val="22"/>
          <w:szCs w:val="22"/>
        </w:rPr>
        <w:t xml:space="preserve"> Activity Diagram for the Proposed System</w:t>
      </w:r>
    </w:p>
    <w:p w:rsidR="00EF52E2" w:rsidRPr="00EF6F34" w:rsidRDefault="00EF52E2" w:rsidP="00671906">
      <w:pPr>
        <w:ind w:firstLine="360"/>
        <w:jc w:val="center"/>
        <w:rPr>
          <w:sz w:val="22"/>
          <w:szCs w:val="22"/>
        </w:rPr>
      </w:pPr>
    </w:p>
    <w:p w:rsidR="00C30139" w:rsidRPr="00EF52E2" w:rsidRDefault="00864318" w:rsidP="00EF52E2">
      <w:pPr>
        <w:spacing w:line="360" w:lineRule="auto"/>
        <w:rPr>
          <w:b/>
          <w:sz w:val="32"/>
          <w:szCs w:val="32"/>
        </w:rPr>
      </w:pPr>
      <w:r>
        <w:rPr>
          <w:sz w:val="32"/>
          <w:szCs w:val="32"/>
        </w:rPr>
        <w:lastRenderedPageBreak/>
        <w:t xml:space="preserve">     </w:t>
      </w:r>
      <w:r w:rsidRPr="00EF52E2">
        <w:rPr>
          <w:b/>
          <w:sz w:val="32"/>
          <w:szCs w:val="32"/>
        </w:rPr>
        <w:t>4.6</w:t>
      </w:r>
      <w:r w:rsidR="00C30139" w:rsidRPr="00EF52E2">
        <w:rPr>
          <w:b/>
          <w:sz w:val="32"/>
          <w:szCs w:val="32"/>
        </w:rPr>
        <w:t xml:space="preserve"> State Transition Diagram</w:t>
      </w:r>
    </w:p>
    <w:p w:rsidR="00AE1B66" w:rsidRPr="00C33748" w:rsidRDefault="00AE1B66" w:rsidP="00EF52E2">
      <w:pPr>
        <w:spacing w:line="360" w:lineRule="auto"/>
        <w:rPr>
          <w:sz w:val="24"/>
          <w:szCs w:val="24"/>
        </w:rPr>
      </w:pPr>
      <w:r>
        <w:rPr>
          <w:sz w:val="32"/>
          <w:szCs w:val="32"/>
        </w:rPr>
        <w:tab/>
      </w:r>
      <w:r>
        <w:rPr>
          <w:sz w:val="32"/>
          <w:szCs w:val="32"/>
        </w:rPr>
        <w:tab/>
      </w:r>
      <w:r>
        <w:rPr>
          <w:sz w:val="32"/>
          <w:szCs w:val="32"/>
        </w:rPr>
        <w:tab/>
      </w:r>
      <w:r w:rsidRPr="00C33748">
        <w:rPr>
          <w:sz w:val="24"/>
          <w:szCs w:val="24"/>
        </w:rPr>
        <w:t xml:space="preserve">State transition diagram </w:t>
      </w:r>
      <w:proofErr w:type="gramStart"/>
      <w:r w:rsidRPr="00C33748">
        <w:rPr>
          <w:sz w:val="24"/>
          <w:szCs w:val="24"/>
        </w:rPr>
        <w:t>The</w:t>
      </w:r>
      <w:proofErr w:type="gramEnd"/>
      <w:r w:rsidRPr="00C33748">
        <w:rPr>
          <w:sz w:val="24"/>
          <w:szCs w:val="24"/>
        </w:rPr>
        <w:t xml:space="preserve"> fig 4.6 we have 2 states one is </w:t>
      </w:r>
      <w:proofErr w:type="spellStart"/>
      <w:r w:rsidRPr="00C33748">
        <w:rPr>
          <w:sz w:val="24"/>
          <w:szCs w:val="24"/>
        </w:rPr>
        <w:t>ocr</w:t>
      </w:r>
      <w:proofErr w:type="spellEnd"/>
      <w:r w:rsidRPr="00C33748">
        <w:rPr>
          <w:sz w:val="24"/>
          <w:szCs w:val="24"/>
        </w:rPr>
        <w:t xml:space="preserve"> and another translator engine, they describe the behavior of individual objects over the full set of used cases that affect those objects. And it is not showing the collaboration between objects that cause the transition. The behavior of OCR is to scan and generate a </w:t>
      </w:r>
      <w:r w:rsidR="00C33748" w:rsidRPr="00C33748">
        <w:rPr>
          <w:sz w:val="24"/>
          <w:szCs w:val="24"/>
        </w:rPr>
        <w:t xml:space="preserve">gray scaled image to extract the characters of the image using the dataset. And the translator fetches the </w:t>
      </w:r>
      <w:proofErr w:type="gramStart"/>
      <w:r w:rsidR="00C33748" w:rsidRPr="00C33748">
        <w:rPr>
          <w:sz w:val="24"/>
          <w:szCs w:val="24"/>
        </w:rPr>
        <w:t>extracted  text</w:t>
      </w:r>
      <w:proofErr w:type="gramEnd"/>
      <w:r w:rsidR="00C33748" w:rsidRPr="00C33748">
        <w:rPr>
          <w:sz w:val="24"/>
          <w:szCs w:val="24"/>
        </w:rPr>
        <w:t xml:space="preserve"> from the OCR and the output of translated script is generated.</w:t>
      </w:r>
    </w:p>
    <w:p w:rsidR="00815489" w:rsidRDefault="00AE1B66" w:rsidP="00EF52E2">
      <w:pPr>
        <w:jc w:val="center"/>
        <w:rPr>
          <w:sz w:val="32"/>
          <w:szCs w:val="32"/>
        </w:rPr>
      </w:pPr>
      <w:r>
        <w:rPr>
          <w:noProof/>
          <w:sz w:val="32"/>
          <w:szCs w:val="32"/>
          <w:lang w:val="en-IN" w:eastAsia="en-IN"/>
        </w:rPr>
        <w:drawing>
          <wp:inline distT="0" distB="0" distL="0" distR="0">
            <wp:extent cx="3720161" cy="5638800"/>
            <wp:effectExtent l="19050" t="0" r="0" b="0"/>
            <wp:docPr id="3" name="Picture 1" descr="C:\Users\Santrupti\Downloads\State Diagram - Page 1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rupti\Downloads\State Diagram - Page 1 (3).jpeg"/>
                    <pic:cNvPicPr>
                      <a:picLocks noChangeAspect="1" noChangeArrowheads="1"/>
                    </pic:cNvPicPr>
                  </pic:nvPicPr>
                  <pic:blipFill>
                    <a:blip r:embed="rId16" cstate="print"/>
                    <a:srcRect/>
                    <a:stretch>
                      <a:fillRect/>
                    </a:stretch>
                  </pic:blipFill>
                  <pic:spPr bwMode="auto">
                    <a:xfrm>
                      <a:off x="0" y="0"/>
                      <a:ext cx="3733747" cy="5659392"/>
                    </a:xfrm>
                    <a:prstGeom prst="rect">
                      <a:avLst/>
                    </a:prstGeom>
                    <a:noFill/>
                    <a:ln w="9525">
                      <a:noFill/>
                      <a:miter lim="800000"/>
                      <a:headEnd/>
                      <a:tailEnd/>
                    </a:ln>
                  </pic:spPr>
                </pic:pic>
              </a:graphicData>
            </a:graphic>
          </wp:inline>
        </w:drawing>
      </w:r>
    </w:p>
    <w:p w:rsidR="00AE1B66" w:rsidRDefault="00AE1B66" w:rsidP="00AE1B66">
      <w:pPr>
        <w:jc w:val="center"/>
        <w:rPr>
          <w:sz w:val="22"/>
          <w:szCs w:val="22"/>
        </w:rPr>
      </w:pPr>
      <w:r>
        <w:rPr>
          <w:sz w:val="22"/>
          <w:szCs w:val="22"/>
        </w:rPr>
        <w:t>Fig 4.6 State diagram of proposed system</w:t>
      </w:r>
    </w:p>
    <w:p w:rsidR="00EF52E2" w:rsidRDefault="00EF52E2" w:rsidP="00AE1B66">
      <w:pPr>
        <w:jc w:val="center"/>
        <w:rPr>
          <w:sz w:val="32"/>
          <w:szCs w:val="32"/>
        </w:rPr>
      </w:pPr>
    </w:p>
    <w:p w:rsidR="00815489" w:rsidRPr="00EF52E2" w:rsidRDefault="00815489" w:rsidP="00EF52E2">
      <w:pPr>
        <w:spacing w:line="360" w:lineRule="auto"/>
        <w:rPr>
          <w:b/>
          <w:sz w:val="32"/>
          <w:szCs w:val="32"/>
        </w:rPr>
      </w:pPr>
      <w:r>
        <w:rPr>
          <w:sz w:val="32"/>
          <w:szCs w:val="32"/>
        </w:rPr>
        <w:t xml:space="preserve"> </w:t>
      </w:r>
      <w:r w:rsidRPr="00EF52E2">
        <w:rPr>
          <w:b/>
          <w:sz w:val="32"/>
          <w:szCs w:val="32"/>
        </w:rPr>
        <w:t>4.7 Data Structure used</w:t>
      </w:r>
    </w:p>
    <w:p w:rsidR="00815489" w:rsidRPr="00C33748" w:rsidRDefault="00815489" w:rsidP="00427363">
      <w:pPr>
        <w:pStyle w:val="ListParagraph"/>
        <w:numPr>
          <w:ilvl w:val="0"/>
          <w:numId w:val="14"/>
        </w:numPr>
        <w:spacing w:line="360" w:lineRule="auto"/>
        <w:rPr>
          <w:sz w:val="24"/>
          <w:szCs w:val="24"/>
        </w:rPr>
      </w:pPr>
      <w:r w:rsidRPr="00815489">
        <w:rPr>
          <w:sz w:val="24"/>
          <w:szCs w:val="24"/>
        </w:rPr>
        <w:t xml:space="preserve">This project includes a well-defined data structure that manipulates and stores data in the Database. </w:t>
      </w:r>
    </w:p>
    <w:p w:rsidR="00C17B0A" w:rsidRPr="00AA77A8" w:rsidRDefault="00AA77A8" w:rsidP="00EF6F34">
      <w:pPr>
        <w:rPr>
          <w:b/>
          <w:sz w:val="36"/>
          <w:szCs w:val="36"/>
        </w:rPr>
      </w:pPr>
      <w:r w:rsidRPr="00AA77A8">
        <w:rPr>
          <w:b/>
          <w:sz w:val="36"/>
          <w:szCs w:val="36"/>
        </w:rPr>
        <w:lastRenderedPageBreak/>
        <w:t>5. IMPEMENTATION</w:t>
      </w:r>
    </w:p>
    <w:p w:rsidR="00C17B0A" w:rsidRDefault="00C17B0A" w:rsidP="00C17B0A">
      <w:pPr>
        <w:ind w:firstLine="360"/>
        <w:rPr>
          <w:sz w:val="32"/>
          <w:szCs w:val="32"/>
        </w:rPr>
      </w:pPr>
    </w:p>
    <w:p w:rsidR="00EA14A7" w:rsidRPr="00AA77A8" w:rsidRDefault="00C17B0A" w:rsidP="007C6736">
      <w:pPr>
        <w:spacing w:line="360" w:lineRule="auto"/>
        <w:ind w:firstLine="360"/>
        <w:rPr>
          <w:b/>
          <w:sz w:val="32"/>
          <w:szCs w:val="32"/>
        </w:rPr>
      </w:pPr>
      <w:r w:rsidRPr="00AA77A8">
        <w:rPr>
          <w:b/>
          <w:sz w:val="32"/>
          <w:szCs w:val="32"/>
        </w:rPr>
        <w:t>5.1 Proposed Methodology</w:t>
      </w:r>
    </w:p>
    <w:p w:rsidR="00C17B0A" w:rsidRPr="00C17B0A" w:rsidRDefault="00C17B0A" w:rsidP="007C6736">
      <w:pPr>
        <w:spacing w:line="360" w:lineRule="auto"/>
        <w:ind w:firstLine="360"/>
        <w:jc w:val="both"/>
        <w:rPr>
          <w:sz w:val="24"/>
          <w:szCs w:val="24"/>
        </w:rPr>
      </w:pPr>
      <w:r>
        <w:rPr>
          <w:sz w:val="24"/>
          <w:szCs w:val="24"/>
        </w:rPr>
        <w:tab/>
      </w:r>
      <w:r>
        <w:rPr>
          <w:sz w:val="24"/>
          <w:szCs w:val="24"/>
        </w:rPr>
        <w:tab/>
        <w:t xml:space="preserve">The proposed system has OCR module and Translation module. </w:t>
      </w:r>
    </w:p>
    <w:p w:rsidR="00C17B0A" w:rsidRPr="00671906" w:rsidRDefault="00C17B0A" w:rsidP="00427363">
      <w:pPr>
        <w:pStyle w:val="ListParagraph"/>
        <w:widowControl/>
        <w:numPr>
          <w:ilvl w:val="0"/>
          <w:numId w:val="11"/>
        </w:numPr>
        <w:suppressAutoHyphens w:val="0"/>
        <w:autoSpaceDE/>
        <w:spacing w:line="360" w:lineRule="auto"/>
        <w:jc w:val="both"/>
        <w:rPr>
          <w:color w:val="111111"/>
          <w:sz w:val="24"/>
          <w:szCs w:val="24"/>
          <w:shd w:val="clear" w:color="auto" w:fill="FFFFFF"/>
          <w:lang w:val="en-IN" w:eastAsia="en-IN"/>
        </w:rPr>
      </w:pPr>
      <w:r w:rsidRPr="00671906">
        <w:rPr>
          <w:color w:val="111111"/>
          <w:sz w:val="24"/>
          <w:szCs w:val="24"/>
          <w:shd w:val="clear" w:color="auto" w:fill="FFFFFF"/>
          <w:lang w:val="en-IN" w:eastAsia="en-IN"/>
        </w:rPr>
        <w:t>The OCR (Optical Character Recognition) algorithm relies on a set of learned characters. It compares the characters in the scanned image file to the characters in this learned set. Generating the learned set is quite simple. Learned set requires an image file with the desired characters in the desired font be created, and a text file representing the characters in this image file.</w:t>
      </w:r>
    </w:p>
    <w:p w:rsidR="00087F6E" w:rsidRDefault="00087F6E" w:rsidP="007C6736">
      <w:pPr>
        <w:widowControl/>
        <w:tabs>
          <w:tab w:val="left" w:pos="2745"/>
        </w:tabs>
        <w:suppressAutoHyphens w:val="0"/>
        <w:autoSpaceDE/>
        <w:spacing w:line="360" w:lineRule="auto"/>
        <w:rPr>
          <w:bCs/>
          <w:color w:val="111111"/>
          <w:sz w:val="24"/>
          <w:szCs w:val="24"/>
          <w:u w:val="single"/>
          <w:lang w:val="en-IN" w:eastAsia="en-IN"/>
        </w:rPr>
      </w:pPr>
    </w:p>
    <w:p w:rsidR="00A118A5" w:rsidRDefault="00C17B0A" w:rsidP="007C6736">
      <w:pPr>
        <w:widowControl/>
        <w:suppressAutoHyphens w:val="0"/>
        <w:autoSpaceDE/>
        <w:spacing w:line="360" w:lineRule="auto"/>
        <w:ind w:left="720"/>
        <w:rPr>
          <w:bCs/>
          <w:color w:val="111111"/>
          <w:sz w:val="24"/>
          <w:szCs w:val="24"/>
          <w:u w:val="single"/>
          <w:lang w:val="en-IN" w:eastAsia="en-IN"/>
        </w:rPr>
      </w:pPr>
      <w:r w:rsidRPr="00C17B0A">
        <w:rPr>
          <w:bCs/>
          <w:color w:val="111111"/>
          <w:sz w:val="24"/>
          <w:szCs w:val="24"/>
          <w:u w:val="single"/>
          <w:lang w:val="en-IN" w:eastAsia="en-IN"/>
        </w:rPr>
        <w:t>Four basic algorithms</w:t>
      </w:r>
      <w:r w:rsidR="00A118A5">
        <w:rPr>
          <w:bCs/>
          <w:color w:val="111111"/>
          <w:sz w:val="24"/>
          <w:szCs w:val="24"/>
          <w:u w:val="single"/>
          <w:lang w:val="en-IN" w:eastAsia="en-IN"/>
        </w:rPr>
        <w:t>:</w:t>
      </w:r>
    </w:p>
    <w:p w:rsidR="00C17B0A" w:rsidRPr="00C17B0A" w:rsidRDefault="00C17B0A" w:rsidP="007C6736">
      <w:pPr>
        <w:widowControl/>
        <w:suppressAutoHyphens w:val="0"/>
        <w:autoSpaceDE/>
        <w:spacing w:line="360" w:lineRule="auto"/>
        <w:ind w:left="720"/>
        <w:rPr>
          <w:color w:val="222222"/>
          <w:sz w:val="24"/>
          <w:szCs w:val="24"/>
          <w:lang w:val="en-IN" w:eastAsia="en-IN"/>
        </w:rPr>
      </w:pPr>
      <w:r w:rsidRPr="00C17B0A">
        <w:rPr>
          <w:color w:val="111111"/>
          <w:sz w:val="24"/>
          <w:szCs w:val="24"/>
          <w:lang w:val="en-IN" w:eastAsia="en-IN"/>
        </w:rPr>
        <w:t xml:space="preserve">• Image </w:t>
      </w:r>
      <w:r w:rsidR="007C6736">
        <w:rPr>
          <w:color w:val="111111"/>
          <w:sz w:val="24"/>
          <w:szCs w:val="24"/>
          <w:lang w:val="en-IN" w:eastAsia="en-IN"/>
        </w:rPr>
        <w:t>labe</w:t>
      </w:r>
      <w:r w:rsidRPr="00C17B0A">
        <w:rPr>
          <w:color w:val="111111"/>
          <w:sz w:val="24"/>
          <w:szCs w:val="24"/>
          <w:lang w:val="en-IN" w:eastAsia="en-IN"/>
        </w:rPr>
        <w:t>l</w:t>
      </w:r>
      <w:r w:rsidR="007C6736">
        <w:rPr>
          <w:color w:val="111111"/>
          <w:sz w:val="24"/>
          <w:szCs w:val="24"/>
          <w:lang w:val="en-IN" w:eastAsia="en-IN"/>
        </w:rPr>
        <w:t>l</w:t>
      </w:r>
      <w:r w:rsidRPr="00C17B0A">
        <w:rPr>
          <w:color w:val="111111"/>
          <w:sz w:val="24"/>
          <w:szCs w:val="24"/>
          <w:lang w:val="en-IN" w:eastAsia="en-IN"/>
        </w:rPr>
        <w:t>ing: It is the main algorithm</w:t>
      </w:r>
      <w:r w:rsidRPr="00C17B0A">
        <w:rPr>
          <w:color w:val="111111"/>
          <w:sz w:val="24"/>
          <w:szCs w:val="24"/>
          <w:lang w:val="en-IN" w:eastAsia="en-IN"/>
        </w:rPr>
        <w:br/>
        <w:t>• Finding boundary and Generating X, Y coordinate p</w:t>
      </w:r>
      <w:r w:rsidR="00837B16">
        <w:rPr>
          <w:color w:val="111111"/>
          <w:sz w:val="24"/>
          <w:szCs w:val="24"/>
          <w:lang w:val="en-IN" w:eastAsia="en-IN"/>
        </w:rPr>
        <w:t>ixel array.</w:t>
      </w:r>
      <w:r w:rsidRPr="00C17B0A">
        <w:rPr>
          <w:color w:val="111111"/>
          <w:sz w:val="24"/>
          <w:szCs w:val="24"/>
          <w:lang w:val="en-IN" w:eastAsia="en-IN"/>
        </w:rPr>
        <w:br/>
        <w:t>• Forming words.</w:t>
      </w:r>
    </w:p>
    <w:p w:rsidR="00087F6E" w:rsidRDefault="00087F6E" w:rsidP="007C6736">
      <w:pPr>
        <w:widowControl/>
        <w:suppressAutoHyphens w:val="0"/>
        <w:autoSpaceDE/>
        <w:spacing w:line="360" w:lineRule="auto"/>
        <w:ind w:left="720"/>
        <w:rPr>
          <w:color w:val="222222"/>
          <w:sz w:val="24"/>
          <w:szCs w:val="24"/>
          <w:lang w:val="en-IN" w:eastAsia="en-IN"/>
        </w:rPr>
      </w:pPr>
    </w:p>
    <w:p w:rsidR="00A118A5" w:rsidRPr="00A118A5" w:rsidRDefault="00C17B0A" w:rsidP="007C6736">
      <w:pPr>
        <w:widowControl/>
        <w:suppressAutoHyphens w:val="0"/>
        <w:autoSpaceDE/>
        <w:spacing w:line="360" w:lineRule="auto"/>
        <w:ind w:left="720"/>
        <w:jc w:val="both"/>
        <w:rPr>
          <w:bCs/>
          <w:color w:val="111111"/>
          <w:sz w:val="24"/>
          <w:szCs w:val="24"/>
          <w:lang w:val="en-IN" w:eastAsia="en-IN"/>
        </w:rPr>
      </w:pPr>
      <w:r w:rsidRPr="00C17B0A">
        <w:rPr>
          <w:bCs/>
          <w:color w:val="111111"/>
          <w:sz w:val="24"/>
          <w:szCs w:val="24"/>
          <w:u w:val="single"/>
          <w:lang w:val="en-IN" w:eastAsia="en-IN"/>
        </w:rPr>
        <w:t xml:space="preserve">Image </w:t>
      </w:r>
      <w:r w:rsidR="00224B56">
        <w:rPr>
          <w:bCs/>
          <w:color w:val="111111"/>
          <w:sz w:val="24"/>
          <w:szCs w:val="24"/>
          <w:u w:val="single"/>
          <w:lang w:val="en-IN" w:eastAsia="en-IN"/>
        </w:rPr>
        <w:t>tex</w:t>
      </w:r>
      <w:r w:rsidR="007C6736">
        <w:rPr>
          <w:bCs/>
          <w:color w:val="111111"/>
          <w:sz w:val="24"/>
          <w:szCs w:val="24"/>
          <w:u w:val="single"/>
          <w:lang w:val="en-IN" w:eastAsia="en-IN"/>
        </w:rPr>
        <w:t>t label</w:t>
      </w:r>
      <w:r w:rsidR="00087F6E" w:rsidRPr="00C17B0A">
        <w:rPr>
          <w:bCs/>
          <w:color w:val="111111"/>
          <w:sz w:val="24"/>
          <w:szCs w:val="24"/>
          <w:u w:val="single"/>
          <w:lang w:val="en-IN" w:eastAsia="en-IN"/>
        </w:rPr>
        <w:t>ling</w:t>
      </w:r>
      <w:r w:rsidRPr="00C17B0A">
        <w:rPr>
          <w:bCs/>
          <w:color w:val="111111"/>
          <w:sz w:val="24"/>
          <w:szCs w:val="24"/>
          <w:u w:val="single"/>
          <w:lang w:val="en-IN" w:eastAsia="en-IN"/>
        </w:rPr>
        <w:t xml:space="preserve"> algorithm</w:t>
      </w:r>
      <w:r w:rsidR="00A118A5">
        <w:rPr>
          <w:bCs/>
          <w:color w:val="111111"/>
          <w:sz w:val="24"/>
          <w:szCs w:val="24"/>
          <w:lang w:val="en-IN" w:eastAsia="en-IN"/>
        </w:rPr>
        <w:t>:</w:t>
      </w:r>
    </w:p>
    <w:p w:rsidR="00C17B0A" w:rsidRPr="00C17B0A" w:rsidRDefault="00C17B0A" w:rsidP="007C6736">
      <w:pPr>
        <w:widowControl/>
        <w:suppressAutoHyphens w:val="0"/>
        <w:autoSpaceDE/>
        <w:spacing w:line="360" w:lineRule="auto"/>
        <w:ind w:left="720"/>
        <w:jc w:val="both"/>
        <w:rPr>
          <w:color w:val="222222"/>
          <w:sz w:val="24"/>
          <w:szCs w:val="24"/>
          <w:lang w:val="en-IN" w:eastAsia="en-IN"/>
        </w:rPr>
      </w:pPr>
      <w:r w:rsidRPr="00C17B0A">
        <w:rPr>
          <w:color w:val="111111"/>
          <w:sz w:val="24"/>
          <w:szCs w:val="24"/>
          <w:lang w:val="en-IN" w:eastAsia="en-IN"/>
        </w:rPr>
        <w:t xml:space="preserve">It uses the Two-pass algorithm, which </w:t>
      </w:r>
      <w:r w:rsidR="00380D36">
        <w:rPr>
          <w:color w:val="111111"/>
          <w:sz w:val="24"/>
          <w:szCs w:val="24"/>
          <w:lang w:val="en-IN" w:eastAsia="en-IN"/>
        </w:rPr>
        <w:t xml:space="preserve">is </w:t>
      </w:r>
      <w:r w:rsidRPr="00C17B0A">
        <w:rPr>
          <w:color w:val="111111"/>
          <w:sz w:val="24"/>
          <w:szCs w:val="24"/>
          <w:lang w:val="en-IN" w:eastAsia="en-IN"/>
        </w:rPr>
        <w:t xml:space="preserve">relatively simple to implement and understand, the two-pass algorithm iterates through 2-dimensional, binary data. The algorithm makes two passes over the image: one pass to record equivalences and assign temporary </w:t>
      </w:r>
      <w:r w:rsidR="00224B56">
        <w:rPr>
          <w:color w:val="111111"/>
          <w:sz w:val="24"/>
          <w:szCs w:val="24"/>
          <w:lang w:val="en-IN" w:eastAsia="en-IN"/>
        </w:rPr>
        <w:t>text area</w:t>
      </w:r>
      <w:r w:rsidRPr="00C17B0A">
        <w:rPr>
          <w:color w:val="111111"/>
          <w:sz w:val="24"/>
          <w:szCs w:val="24"/>
          <w:lang w:val="en-IN" w:eastAsia="en-IN"/>
        </w:rPr>
        <w:t xml:space="preserve">s and the second to replace each temporary </w:t>
      </w:r>
      <w:r w:rsidR="00224B56">
        <w:rPr>
          <w:color w:val="111111"/>
          <w:sz w:val="24"/>
          <w:szCs w:val="24"/>
          <w:lang w:val="en-IN" w:eastAsia="en-IN"/>
        </w:rPr>
        <w:t>text area</w:t>
      </w:r>
      <w:r w:rsidRPr="00C17B0A">
        <w:rPr>
          <w:color w:val="111111"/>
          <w:sz w:val="24"/>
          <w:szCs w:val="24"/>
          <w:lang w:val="en-IN" w:eastAsia="en-IN"/>
        </w:rPr>
        <w:t xml:space="preserve"> by the </w:t>
      </w:r>
      <w:r w:rsidR="00224B56">
        <w:rPr>
          <w:color w:val="111111"/>
          <w:sz w:val="24"/>
          <w:szCs w:val="24"/>
          <w:lang w:val="en-IN" w:eastAsia="en-IN"/>
        </w:rPr>
        <w:t>text area</w:t>
      </w:r>
      <w:r w:rsidRPr="00C17B0A">
        <w:rPr>
          <w:color w:val="111111"/>
          <w:sz w:val="24"/>
          <w:szCs w:val="24"/>
          <w:lang w:val="en-IN" w:eastAsia="en-IN"/>
        </w:rPr>
        <w:t xml:space="preserve"> of its equivalence class. </w:t>
      </w:r>
    </w:p>
    <w:p w:rsidR="00C17B0A" w:rsidRPr="00C17B0A" w:rsidRDefault="00C17B0A" w:rsidP="007C6736">
      <w:pPr>
        <w:spacing w:line="360" w:lineRule="auto"/>
        <w:ind w:firstLine="360"/>
        <w:jc w:val="both"/>
        <w:rPr>
          <w:sz w:val="24"/>
          <w:szCs w:val="24"/>
        </w:rPr>
      </w:pPr>
    </w:p>
    <w:p w:rsidR="00C17B0A" w:rsidRPr="00671906" w:rsidRDefault="00460FB4" w:rsidP="00427363">
      <w:pPr>
        <w:pStyle w:val="ListParagraph"/>
        <w:numPr>
          <w:ilvl w:val="0"/>
          <w:numId w:val="11"/>
        </w:numPr>
        <w:spacing w:line="360" w:lineRule="auto"/>
        <w:jc w:val="both"/>
        <w:rPr>
          <w:color w:val="333333"/>
          <w:sz w:val="24"/>
          <w:szCs w:val="24"/>
          <w:shd w:val="clear" w:color="auto" w:fill="FFFFFF"/>
        </w:rPr>
      </w:pPr>
      <w:r w:rsidRPr="00671906">
        <w:rPr>
          <w:sz w:val="24"/>
          <w:szCs w:val="24"/>
          <w:shd w:val="clear" w:color="auto" w:fill="FFFFFF"/>
        </w:rPr>
        <w:t>Translator</w:t>
      </w:r>
      <w:r w:rsidR="00C17B0A" w:rsidRPr="00671906">
        <w:rPr>
          <w:sz w:val="24"/>
          <w:szCs w:val="24"/>
          <w:shd w:val="clear" w:color="auto" w:fill="FFFFFF"/>
        </w:rPr>
        <w:t xml:space="preserve"> uses a model called Neural Machine Translation, where a kind of recurrent neural network based model is trained to generate a sequence of tokens from another sequence of tokens (hence, translation)</w:t>
      </w:r>
    </w:p>
    <w:p w:rsidR="00087F6E" w:rsidRDefault="00087F6E" w:rsidP="007C6736">
      <w:pPr>
        <w:spacing w:line="360" w:lineRule="auto"/>
        <w:jc w:val="both"/>
        <w:rPr>
          <w:color w:val="333333"/>
          <w:sz w:val="24"/>
          <w:szCs w:val="24"/>
          <w:shd w:val="clear" w:color="auto" w:fill="FFFFFF"/>
        </w:rPr>
      </w:pPr>
    </w:p>
    <w:p w:rsidR="00087F6E" w:rsidRPr="00AA77A8" w:rsidRDefault="00EF6F34" w:rsidP="007C6736">
      <w:pPr>
        <w:spacing w:line="360" w:lineRule="auto"/>
        <w:jc w:val="both"/>
        <w:rPr>
          <w:b/>
          <w:sz w:val="32"/>
          <w:szCs w:val="32"/>
          <w:shd w:val="clear" w:color="auto" w:fill="FFFFFF"/>
        </w:rPr>
      </w:pPr>
      <w:r>
        <w:rPr>
          <w:color w:val="333333"/>
          <w:sz w:val="24"/>
          <w:szCs w:val="24"/>
          <w:shd w:val="clear" w:color="auto" w:fill="FFFFFF"/>
        </w:rPr>
        <w:t xml:space="preserve">       </w:t>
      </w:r>
      <w:r w:rsidR="00087F6E" w:rsidRPr="00AA77A8">
        <w:rPr>
          <w:b/>
          <w:sz w:val="32"/>
          <w:szCs w:val="32"/>
          <w:shd w:val="clear" w:color="auto" w:fill="FFFFFF"/>
        </w:rPr>
        <w:t>5.2 Modules</w:t>
      </w:r>
    </w:p>
    <w:p w:rsidR="00837B16" w:rsidRDefault="00EF6F34" w:rsidP="007C6736">
      <w:pPr>
        <w:spacing w:line="360" w:lineRule="auto"/>
        <w:jc w:val="both"/>
        <w:rPr>
          <w:sz w:val="24"/>
          <w:szCs w:val="24"/>
        </w:rPr>
      </w:pPr>
      <w:r>
        <w:rPr>
          <w:sz w:val="32"/>
          <w:szCs w:val="32"/>
        </w:rPr>
        <w:t xml:space="preserve">   </w:t>
      </w:r>
      <w:r>
        <w:rPr>
          <w:sz w:val="32"/>
          <w:szCs w:val="32"/>
        </w:rPr>
        <w:tab/>
      </w:r>
      <w:r w:rsidRPr="00EF6F34">
        <w:rPr>
          <w:sz w:val="24"/>
          <w:szCs w:val="24"/>
        </w:rPr>
        <w:t>The proposed language translation system consists</w:t>
      </w:r>
      <w:r w:rsidR="00DE7936">
        <w:rPr>
          <w:sz w:val="24"/>
          <w:szCs w:val="24"/>
        </w:rPr>
        <w:t xml:space="preserve"> of two main modules; </w:t>
      </w:r>
    </w:p>
    <w:p w:rsidR="00837B16" w:rsidRPr="00837B16" w:rsidRDefault="00DE7936" w:rsidP="00427363">
      <w:pPr>
        <w:pStyle w:val="ListParagraph"/>
        <w:numPr>
          <w:ilvl w:val="0"/>
          <w:numId w:val="12"/>
        </w:numPr>
        <w:spacing w:line="360" w:lineRule="auto"/>
        <w:jc w:val="both"/>
        <w:rPr>
          <w:sz w:val="24"/>
          <w:szCs w:val="24"/>
        </w:rPr>
      </w:pPr>
      <w:proofErr w:type="spellStart"/>
      <w:r w:rsidRPr="00837B16">
        <w:rPr>
          <w:sz w:val="24"/>
          <w:szCs w:val="24"/>
        </w:rPr>
        <w:t>Ocr</w:t>
      </w:r>
      <w:proofErr w:type="spellEnd"/>
      <w:r w:rsidRPr="00837B16">
        <w:rPr>
          <w:sz w:val="24"/>
          <w:szCs w:val="24"/>
        </w:rPr>
        <w:t xml:space="preserve"> module </w:t>
      </w:r>
    </w:p>
    <w:p w:rsidR="00837B16" w:rsidRDefault="00DE7936" w:rsidP="00427363">
      <w:pPr>
        <w:pStyle w:val="ListParagraph"/>
        <w:numPr>
          <w:ilvl w:val="0"/>
          <w:numId w:val="12"/>
        </w:numPr>
        <w:spacing w:line="360" w:lineRule="auto"/>
        <w:jc w:val="both"/>
        <w:rPr>
          <w:sz w:val="24"/>
          <w:szCs w:val="24"/>
        </w:rPr>
      </w:pPr>
      <w:r w:rsidRPr="00837B16">
        <w:rPr>
          <w:sz w:val="24"/>
          <w:szCs w:val="24"/>
        </w:rPr>
        <w:t>Translator</w:t>
      </w:r>
      <w:r w:rsidR="00837B16">
        <w:rPr>
          <w:sz w:val="24"/>
          <w:szCs w:val="24"/>
        </w:rPr>
        <w:t xml:space="preserve"> </w:t>
      </w:r>
      <w:r w:rsidR="008321D7" w:rsidRPr="00837B16">
        <w:rPr>
          <w:sz w:val="24"/>
          <w:szCs w:val="24"/>
        </w:rPr>
        <w:t>Engine</w:t>
      </w:r>
      <w:r w:rsidRPr="00837B16">
        <w:rPr>
          <w:sz w:val="24"/>
          <w:szCs w:val="24"/>
        </w:rPr>
        <w:t xml:space="preserve"> module</w:t>
      </w:r>
    </w:p>
    <w:p w:rsidR="00460FB4" w:rsidRDefault="00460FB4" w:rsidP="007C6736">
      <w:pPr>
        <w:pStyle w:val="ListParagraph"/>
        <w:spacing w:line="360" w:lineRule="auto"/>
        <w:jc w:val="both"/>
        <w:rPr>
          <w:sz w:val="24"/>
          <w:szCs w:val="24"/>
        </w:rPr>
      </w:pPr>
    </w:p>
    <w:p w:rsidR="007C6736" w:rsidRDefault="007C6736" w:rsidP="007C6736">
      <w:pPr>
        <w:pStyle w:val="ListParagraph"/>
        <w:spacing w:line="360" w:lineRule="auto"/>
        <w:jc w:val="both"/>
        <w:rPr>
          <w:sz w:val="24"/>
          <w:szCs w:val="24"/>
        </w:rPr>
      </w:pPr>
    </w:p>
    <w:p w:rsidR="00EE4885" w:rsidRPr="00837B16" w:rsidRDefault="00EE4885" w:rsidP="007C6736">
      <w:pPr>
        <w:pStyle w:val="ListParagraph"/>
        <w:spacing w:line="360" w:lineRule="auto"/>
        <w:jc w:val="both"/>
        <w:rPr>
          <w:sz w:val="24"/>
          <w:szCs w:val="24"/>
        </w:rPr>
      </w:pPr>
    </w:p>
    <w:p w:rsidR="00DE7936" w:rsidRPr="00837B16" w:rsidRDefault="00DE7936" w:rsidP="00427363">
      <w:pPr>
        <w:pStyle w:val="ListParagraph"/>
        <w:numPr>
          <w:ilvl w:val="0"/>
          <w:numId w:val="13"/>
        </w:numPr>
        <w:spacing w:line="360" w:lineRule="auto"/>
        <w:jc w:val="both"/>
        <w:rPr>
          <w:sz w:val="24"/>
          <w:szCs w:val="24"/>
        </w:rPr>
      </w:pPr>
      <w:r w:rsidRPr="00837B16">
        <w:rPr>
          <w:sz w:val="24"/>
          <w:szCs w:val="24"/>
        </w:rPr>
        <w:lastRenderedPageBreak/>
        <w:t>OCR module description</w:t>
      </w:r>
    </w:p>
    <w:p w:rsidR="009067CB" w:rsidRDefault="009067CB" w:rsidP="00253354">
      <w:pPr>
        <w:pStyle w:val="ListParagraph"/>
        <w:spacing w:line="360" w:lineRule="auto"/>
        <w:ind w:left="1440"/>
        <w:jc w:val="both"/>
        <w:rPr>
          <w:sz w:val="24"/>
          <w:szCs w:val="24"/>
        </w:rPr>
      </w:pPr>
      <w:r w:rsidRPr="00837B16">
        <w:rPr>
          <w:sz w:val="24"/>
          <w:szCs w:val="24"/>
        </w:rPr>
        <w:t>The user chooses an image having Kannada script, and then this image is loaded as input to OCR module. In this module all the Kannada characters are extracted. This extraction of characters uses a database. This database consists of Kannada script ASCII values. Comparing with the database values, OCR module extracts the Kannada characters from the image.</w:t>
      </w:r>
    </w:p>
    <w:p w:rsidR="009067CB" w:rsidRDefault="009067CB" w:rsidP="007C6736">
      <w:pPr>
        <w:spacing w:line="360" w:lineRule="auto"/>
        <w:jc w:val="both"/>
        <w:rPr>
          <w:sz w:val="24"/>
          <w:szCs w:val="24"/>
        </w:rPr>
      </w:pPr>
      <w:r>
        <w:rPr>
          <w:sz w:val="24"/>
          <w:szCs w:val="24"/>
        </w:rPr>
        <w:tab/>
      </w:r>
      <w:r w:rsidR="00837B16">
        <w:rPr>
          <w:sz w:val="24"/>
          <w:szCs w:val="24"/>
        </w:rPr>
        <w:tab/>
      </w:r>
      <w:r w:rsidRPr="009067CB">
        <w:rPr>
          <w:sz w:val="24"/>
          <w:szCs w:val="24"/>
          <w:u w:val="single"/>
        </w:rPr>
        <w:t>Module name</w:t>
      </w:r>
      <w:r>
        <w:rPr>
          <w:sz w:val="24"/>
          <w:szCs w:val="24"/>
        </w:rPr>
        <w:t xml:space="preserve">: </w:t>
      </w:r>
      <w:proofErr w:type="gramStart"/>
      <w:r>
        <w:rPr>
          <w:sz w:val="24"/>
          <w:szCs w:val="24"/>
        </w:rPr>
        <w:t>OCR()</w:t>
      </w:r>
      <w:proofErr w:type="gramEnd"/>
    </w:p>
    <w:p w:rsidR="009067CB" w:rsidRDefault="009067CB" w:rsidP="007C6736">
      <w:pPr>
        <w:spacing w:line="360" w:lineRule="auto"/>
        <w:jc w:val="both"/>
        <w:rPr>
          <w:sz w:val="24"/>
          <w:szCs w:val="24"/>
        </w:rPr>
      </w:pPr>
      <w:r>
        <w:rPr>
          <w:sz w:val="24"/>
          <w:szCs w:val="24"/>
        </w:rPr>
        <w:tab/>
      </w:r>
      <w:r w:rsidR="00837B16">
        <w:rPr>
          <w:sz w:val="24"/>
          <w:szCs w:val="24"/>
        </w:rPr>
        <w:tab/>
      </w:r>
      <w:r w:rsidRPr="009067CB">
        <w:rPr>
          <w:sz w:val="24"/>
          <w:szCs w:val="24"/>
          <w:u w:val="single"/>
        </w:rPr>
        <w:t>Input</w:t>
      </w:r>
      <w:r>
        <w:rPr>
          <w:sz w:val="24"/>
          <w:szCs w:val="24"/>
        </w:rPr>
        <w:t>: Image having Kannada script</w:t>
      </w:r>
    </w:p>
    <w:p w:rsidR="009067CB" w:rsidRDefault="009067CB" w:rsidP="007C6736">
      <w:pPr>
        <w:spacing w:line="360" w:lineRule="auto"/>
        <w:jc w:val="both"/>
        <w:rPr>
          <w:sz w:val="24"/>
          <w:szCs w:val="24"/>
        </w:rPr>
      </w:pPr>
      <w:r>
        <w:rPr>
          <w:sz w:val="24"/>
          <w:szCs w:val="24"/>
        </w:rPr>
        <w:tab/>
      </w:r>
      <w:r w:rsidR="00837B16">
        <w:rPr>
          <w:sz w:val="24"/>
          <w:szCs w:val="24"/>
        </w:rPr>
        <w:tab/>
      </w:r>
      <w:r w:rsidRPr="009067CB">
        <w:rPr>
          <w:sz w:val="24"/>
          <w:szCs w:val="24"/>
          <w:u w:val="single"/>
        </w:rPr>
        <w:t>Output</w:t>
      </w:r>
      <w:r>
        <w:rPr>
          <w:sz w:val="24"/>
          <w:szCs w:val="24"/>
        </w:rPr>
        <w:t>: Extracted Kannada script</w:t>
      </w:r>
    </w:p>
    <w:p w:rsidR="00603EA8" w:rsidRPr="00097142" w:rsidRDefault="009067CB" w:rsidP="00603EA8">
      <w:pPr>
        <w:spacing w:line="360" w:lineRule="auto"/>
        <w:rPr>
          <w:sz w:val="24"/>
          <w:szCs w:val="24"/>
        </w:rPr>
      </w:pPr>
      <w:r>
        <w:rPr>
          <w:sz w:val="24"/>
          <w:szCs w:val="24"/>
        </w:rPr>
        <w:tab/>
      </w:r>
      <w:r w:rsidR="00837B16">
        <w:rPr>
          <w:sz w:val="24"/>
          <w:szCs w:val="24"/>
        </w:rPr>
        <w:tab/>
      </w:r>
      <w:r w:rsidRPr="00097142">
        <w:rPr>
          <w:sz w:val="24"/>
          <w:szCs w:val="24"/>
          <w:u w:val="single"/>
        </w:rPr>
        <w:t xml:space="preserve">Code or </w:t>
      </w:r>
      <w:proofErr w:type="spellStart"/>
      <w:r w:rsidRPr="00097142">
        <w:rPr>
          <w:sz w:val="24"/>
          <w:szCs w:val="24"/>
          <w:u w:val="single"/>
        </w:rPr>
        <w:t>pseudocode</w:t>
      </w:r>
      <w:proofErr w:type="spellEnd"/>
      <w:r w:rsidRPr="00097142">
        <w:rPr>
          <w:sz w:val="24"/>
          <w:szCs w:val="24"/>
        </w:rPr>
        <w:t>:</w:t>
      </w:r>
    </w:p>
    <w:p w:rsidR="00253354" w:rsidRDefault="00603EA8" w:rsidP="00253354">
      <w:pPr>
        <w:spacing w:line="360" w:lineRule="auto"/>
        <w:ind w:left="1440"/>
        <w:rPr>
          <w:color w:val="222222"/>
          <w:sz w:val="24"/>
          <w:szCs w:val="24"/>
        </w:rPr>
      </w:pPr>
      <w:r>
        <w:rPr>
          <w:color w:val="FF0000"/>
          <w:sz w:val="24"/>
          <w:szCs w:val="24"/>
        </w:rPr>
        <w:t xml:space="preserve">   </w:t>
      </w:r>
      <w:proofErr w:type="gramStart"/>
      <w:r w:rsidRPr="00097142">
        <w:rPr>
          <w:color w:val="222222"/>
          <w:sz w:val="24"/>
          <w:szCs w:val="24"/>
          <w:shd w:val="clear" w:color="auto" w:fill="FFFFFF"/>
        </w:rPr>
        <w:t>def</w:t>
      </w:r>
      <w:proofErr w:type="gramEnd"/>
      <w:r w:rsidRPr="00097142">
        <w:rPr>
          <w:color w:val="222222"/>
          <w:sz w:val="24"/>
          <w:szCs w:val="24"/>
          <w:shd w:val="clear" w:color="auto" w:fill="FFFFFF"/>
        </w:rPr>
        <w:t xml:space="preserve"> </w:t>
      </w:r>
      <w:proofErr w:type="spellStart"/>
      <w:r w:rsidRPr="00097142">
        <w:rPr>
          <w:color w:val="222222"/>
          <w:sz w:val="24"/>
          <w:szCs w:val="24"/>
          <w:shd w:val="clear" w:color="auto" w:fill="FFFFFF"/>
        </w:rPr>
        <w:t>imageMoments</w:t>
      </w:r>
      <w:proofErr w:type="spellEnd"/>
      <w:r w:rsidRPr="00097142">
        <w:rPr>
          <w:color w:val="222222"/>
          <w:sz w:val="24"/>
          <w:szCs w:val="24"/>
          <w:shd w:val="clear" w:color="auto" w:fill="FFFFFF"/>
        </w:rPr>
        <w:t>()</w:t>
      </w:r>
    </w:p>
    <w:p w:rsidR="00253354" w:rsidRDefault="00603EA8" w:rsidP="00253354">
      <w:pPr>
        <w:spacing w:line="360" w:lineRule="auto"/>
        <w:ind w:left="1440"/>
        <w:rPr>
          <w:color w:val="222222"/>
          <w:sz w:val="24"/>
          <w:szCs w:val="24"/>
          <w:shd w:val="clear" w:color="auto" w:fill="FFFFFF"/>
        </w:rPr>
      </w:pPr>
      <w:r w:rsidRPr="00097142">
        <w:rPr>
          <w:color w:val="222222"/>
          <w:sz w:val="24"/>
          <w:szCs w:val="24"/>
          <w:shd w:val="clear" w:color="auto" w:fill="FFFFFF"/>
        </w:rPr>
        <w:t xml:space="preserve"> </w:t>
      </w:r>
      <w:proofErr w:type="spellStart"/>
      <w:proofErr w:type="gramStart"/>
      <w:r w:rsidRPr="00097142">
        <w:rPr>
          <w:color w:val="222222"/>
          <w:sz w:val="24"/>
          <w:szCs w:val="24"/>
          <w:shd w:val="clear" w:color="auto" w:fill="FFFFFF"/>
        </w:rPr>
        <w:t>imageFileName</w:t>
      </w:r>
      <w:proofErr w:type="spellEnd"/>
      <w:proofErr w:type="gramEnd"/>
      <w:r w:rsidRPr="00097142">
        <w:rPr>
          <w:color w:val="222222"/>
          <w:sz w:val="24"/>
          <w:szCs w:val="24"/>
          <w:shd w:val="clear" w:color="auto" w:fill="FFFFFF"/>
        </w:rPr>
        <w:t xml:space="preserve"> = input("enter the image name with absolute path ") image = </w:t>
      </w:r>
      <w:proofErr w:type="spellStart"/>
      <w:r w:rsidRPr="00097142">
        <w:rPr>
          <w:color w:val="222222"/>
          <w:sz w:val="24"/>
          <w:szCs w:val="24"/>
          <w:shd w:val="clear" w:color="auto" w:fill="FFFFFF"/>
        </w:rPr>
        <w:t>Image.open</w:t>
      </w:r>
      <w:proofErr w:type="spellEnd"/>
      <w:r w:rsidRPr="00097142">
        <w:rPr>
          <w:color w:val="222222"/>
          <w:sz w:val="24"/>
          <w:szCs w:val="24"/>
          <w:shd w:val="clear" w:color="auto" w:fill="FFFFFF"/>
        </w:rPr>
        <w:t>(</w:t>
      </w:r>
      <w:proofErr w:type="spellStart"/>
      <w:r w:rsidRPr="00097142">
        <w:rPr>
          <w:color w:val="222222"/>
          <w:sz w:val="24"/>
          <w:szCs w:val="24"/>
          <w:shd w:val="clear" w:color="auto" w:fill="FFFFFF"/>
        </w:rPr>
        <w:t>imageFileName</w:t>
      </w:r>
      <w:proofErr w:type="spellEnd"/>
      <w:r w:rsidRPr="00097142">
        <w:rPr>
          <w:color w:val="222222"/>
          <w:sz w:val="24"/>
          <w:szCs w:val="24"/>
          <w:shd w:val="clear" w:color="auto" w:fill="FFFFFF"/>
        </w:rPr>
        <w:t>)</w:t>
      </w:r>
    </w:p>
    <w:p w:rsidR="00253354" w:rsidRDefault="00603EA8" w:rsidP="00253354">
      <w:pPr>
        <w:spacing w:line="360" w:lineRule="auto"/>
        <w:ind w:left="1440"/>
        <w:rPr>
          <w:color w:val="222222"/>
          <w:sz w:val="24"/>
          <w:szCs w:val="24"/>
        </w:rPr>
      </w:pPr>
      <w:proofErr w:type="spellStart"/>
      <w:r w:rsidRPr="00097142">
        <w:rPr>
          <w:color w:val="222222"/>
          <w:sz w:val="24"/>
          <w:szCs w:val="24"/>
          <w:shd w:val="clear" w:color="auto" w:fill="FFFFFF"/>
        </w:rPr>
        <w:t>gray_image</w:t>
      </w:r>
      <w:proofErr w:type="spellEnd"/>
      <w:r w:rsidRPr="00097142">
        <w:rPr>
          <w:color w:val="222222"/>
          <w:sz w:val="24"/>
          <w:szCs w:val="24"/>
          <w:shd w:val="clear" w:color="auto" w:fill="FFFFFF"/>
        </w:rPr>
        <w:t xml:space="preserve"> = </w:t>
      </w:r>
      <w:proofErr w:type="gramStart"/>
      <w:r w:rsidRPr="00097142">
        <w:rPr>
          <w:color w:val="222222"/>
          <w:sz w:val="24"/>
          <w:szCs w:val="24"/>
          <w:shd w:val="clear" w:color="auto" w:fill="FFFFFF"/>
        </w:rPr>
        <w:t>cv2.cvtColor(</w:t>
      </w:r>
      <w:proofErr w:type="spellStart"/>
      <w:proofErr w:type="gramEnd"/>
      <w:r w:rsidRPr="00097142">
        <w:rPr>
          <w:color w:val="222222"/>
          <w:sz w:val="24"/>
          <w:szCs w:val="24"/>
          <w:shd w:val="clear" w:color="auto" w:fill="FFFFFF"/>
        </w:rPr>
        <w:t>enhanced_image</w:t>
      </w:r>
      <w:proofErr w:type="spellEnd"/>
      <w:r w:rsidRPr="00097142">
        <w:rPr>
          <w:color w:val="222222"/>
          <w:sz w:val="24"/>
          <w:szCs w:val="24"/>
          <w:shd w:val="clear" w:color="auto" w:fill="FFFFFF"/>
        </w:rPr>
        <w:t xml:space="preserve">, </w:t>
      </w:r>
      <w:r w:rsidR="00253354">
        <w:rPr>
          <w:color w:val="222222"/>
          <w:sz w:val="24"/>
          <w:szCs w:val="24"/>
          <w:shd w:val="clear" w:color="auto" w:fill="FFFFFF"/>
        </w:rPr>
        <w:t xml:space="preserve"> </w:t>
      </w:r>
      <w:r w:rsidRPr="00097142">
        <w:rPr>
          <w:color w:val="222222"/>
          <w:sz w:val="24"/>
          <w:szCs w:val="24"/>
          <w:shd w:val="clear" w:color="auto" w:fill="FFFFFF"/>
        </w:rPr>
        <w:t>cv2.COLOR_BGR2GRAY)</w:t>
      </w:r>
      <w:r w:rsidRPr="00097142">
        <w:rPr>
          <w:color w:val="222222"/>
          <w:sz w:val="24"/>
          <w:szCs w:val="24"/>
        </w:rPr>
        <w:br/>
      </w:r>
      <w:r w:rsidRPr="00097142">
        <w:rPr>
          <w:color w:val="222222"/>
          <w:sz w:val="24"/>
          <w:szCs w:val="24"/>
          <w:shd w:val="clear" w:color="auto" w:fill="FFFFFF"/>
        </w:rPr>
        <w:t>    filename = "{}.</w:t>
      </w:r>
      <w:proofErr w:type="spellStart"/>
      <w:r w:rsidRPr="00097142">
        <w:rPr>
          <w:color w:val="222222"/>
          <w:sz w:val="24"/>
          <w:szCs w:val="24"/>
          <w:shd w:val="clear" w:color="auto" w:fill="FFFFFF"/>
        </w:rPr>
        <w:t>png".format</w:t>
      </w:r>
      <w:proofErr w:type="spellEnd"/>
      <w:r w:rsidRPr="00097142">
        <w:rPr>
          <w:color w:val="222222"/>
          <w:sz w:val="24"/>
          <w:szCs w:val="24"/>
          <w:shd w:val="clear" w:color="auto" w:fill="FFFFFF"/>
        </w:rPr>
        <w:t>(</w:t>
      </w:r>
      <w:proofErr w:type="spellStart"/>
      <w:r w:rsidRPr="00097142">
        <w:rPr>
          <w:color w:val="222222"/>
          <w:sz w:val="24"/>
          <w:szCs w:val="24"/>
          <w:shd w:val="clear" w:color="auto" w:fill="FFFFFF"/>
        </w:rPr>
        <w:t>os.getpid</w:t>
      </w:r>
      <w:proofErr w:type="spellEnd"/>
      <w:r w:rsidRPr="00097142">
        <w:rPr>
          <w:color w:val="222222"/>
          <w:sz w:val="24"/>
          <w:szCs w:val="24"/>
          <w:shd w:val="clear" w:color="auto" w:fill="FFFFFF"/>
        </w:rPr>
        <w:t>())</w:t>
      </w:r>
      <w:r w:rsidRPr="00097142">
        <w:rPr>
          <w:color w:val="222222"/>
          <w:sz w:val="24"/>
          <w:szCs w:val="24"/>
        </w:rPr>
        <w:br/>
      </w:r>
      <w:r w:rsidRPr="00097142">
        <w:rPr>
          <w:color w:val="222222"/>
          <w:sz w:val="24"/>
          <w:szCs w:val="24"/>
          <w:shd w:val="clear" w:color="auto" w:fill="FFFFFF"/>
        </w:rPr>
        <w:t>    cv2.imwrite(</w:t>
      </w:r>
      <w:proofErr w:type="spellStart"/>
      <w:r w:rsidRPr="00097142">
        <w:rPr>
          <w:color w:val="222222"/>
          <w:sz w:val="24"/>
          <w:szCs w:val="24"/>
          <w:shd w:val="clear" w:color="auto" w:fill="FFFFFF"/>
        </w:rPr>
        <w:t>filename,enhanced_image</w:t>
      </w:r>
      <w:proofErr w:type="spellEnd"/>
      <w:r w:rsidRPr="00097142">
        <w:rPr>
          <w:color w:val="222222"/>
          <w:sz w:val="24"/>
          <w:szCs w:val="24"/>
          <w:shd w:val="clear" w:color="auto" w:fill="FFFFFF"/>
        </w:rPr>
        <w:t xml:space="preserve"> )</w:t>
      </w:r>
    </w:p>
    <w:p w:rsidR="00253354" w:rsidRDefault="00603EA8" w:rsidP="00253354">
      <w:pPr>
        <w:spacing w:line="360" w:lineRule="auto"/>
        <w:ind w:left="1440" w:firstLine="45"/>
        <w:rPr>
          <w:color w:val="222222"/>
          <w:sz w:val="24"/>
          <w:szCs w:val="24"/>
        </w:rPr>
      </w:pPr>
      <w:proofErr w:type="spellStart"/>
      <w:r w:rsidRPr="00097142">
        <w:rPr>
          <w:color w:val="222222"/>
          <w:sz w:val="24"/>
          <w:szCs w:val="24"/>
          <w:shd w:val="clear" w:color="auto" w:fill="FFFFFF"/>
        </w:rPr>
        <w:t>tessdata_dir_config</w:t>
      </w:r>
      <w:proofErr w:type="spellEnd"/>
      <w:r w:rsidRPr="00097142">
        <w:rPr>
          <w:color w:val="222222"/>
          <w:sz w:val="24"/>
          <w:szCs w:val="24"/>
          <w:shd w:val="clear" w:color="auto" w:fill="FFFFFF"/>
        </w:rPr>
        <w:t>='--</w:t>
      </w:r>
      <w:proofErr w:type="spellStart"/>
      <w:r w:rsidRPr="00097142">
        <w:rPr>
          <w:color w:val="222222"/>
          <w:sz w:val="24"/>
          <w:szCs w:val="24"/>
          <w:shd w:val="clear" w:color="auto" w:fill="FFFFFF"/>
        </w:rPr>
        <w:t>tessdata</w:t>
      </w:r>
      <w:proofErr w:type="spellEnd"/>
      <w:r w:rsidRPr="00097142">
        <w:rPr>
          <w:color w:val="222222"/>
          <w:sz w:val="24"/>
          <w:szCs w:val="24"/>
          <w:shd w:val="clear" w:color="auto" w:fill="FFFFFF"/>
        </w:rPr>
        <w:t>-dir "/home/</w:t>
      </w:r>
      <w:proofErr w:type="spellStart"/>
      <w:r w:rsidRPr="00097142">
        <w:rPr>
          <w:color w:val="222222"/>
          <w:sz w:val="24"/>
          <w:szCs w:val="24"/>
          <w:shd w:val="clear" w:color="auto" w:fill="FFFFFF"/>
        </w:rPr>
        <w:t>sahana</w:t>
      </w:r>
      <w:proofErr w:type="spellEnd"/>
      <w:r w:rsidRPr="00097142">
        <w:rPr>
          <w:color w:val="222222"/>
          <w:sz w:val="24"/>
          <w:szCs w:val="24"/>
          <w:shd w:val="clear" w:color="auto" w:fill="FFFFFF"/>
        </w:rPr>
        <w:t>/mini/</w:t>
      </w:r>
      <w:proofErr w:type="spellStart"/>
      <w:r w:rsidRPr="00097142">
        <w:rPr>
          <w:color w:val="222222"/>
          <w:sz w:val="24"/>
          <w:szCs w:val="24"/>
          <w:shd w:val="clear" w:color="auto" w:fill="FFFFFF"/>
        </w:rPr>
        <w:t>tesseract</w:t>
      </w:r>
      <w:proofErr w:type="spellEnd"/>
      <w:r w:rsidRPr="00097142">
        <w:rPr>
          <w:color w:val="222222"/>
          <w:sz w:val="24"/>
          <w:szCs w:val="24"/>
          <w:shd w:val="clear" w:color="auto" w:fill="FFFFFF"/>
        </w:rPr>
        <w:t>-master/</w:t>
      </w:r>
      <w:proofErr w:type="spellStart"/>
      <w:r w:rsidRPr="00097142">
        <w:rPr>
          <w:color w:val="222222"/>
          <w:sz w:val="24"/>
          <w:szCs w:val="24"/>
          <w:shd w:val="clear" w:color="auto" w:fill="FFFFFF"/>
        </w:rPr>
        <w:t>tessdata</w:t>
      </w:r>
      <w:proofErr w:type="spellEnd"/>
      <w:r w:rsidRPr="00097142">
        <w:rPr>
          <w:color w:val="222222"/>
          <w:sz w:val="24"/>
          <w:szCs w:val="24"/>
          <w:shd w:val="clear" w:color="auto" w:fill="FFFFFF"/>
        </w:rPr>
        <w:t>"'</w:t>
      </w:r>
    </w:p>
    <w:p w:rsidR="009067CB" w:rsidRDefault="00253354" w:rsidP="00253354">
      <w:pPr>
        <w:spacing w:line="360" w:lineRule="auto"/>
        <w:ind w:left="1440" w:firstLine="45"/>
        <w:rPr>
          <w:color w:val="222222"/>
          <w:sz w:val="24"/>
          <w:szCs w:val="24"/>
        </w:rPr>
      </w:pPr>
      <w:r>
        <w:rPr>
          <w:color w:val="222222"/>
          <w:sz w:val="24"/>
          <w:szCs w:val="24"/>
          <w:shd w:val="clear" w:color="auto" w:fill="FFFFFF"/>
        </w:rPr>
        <w:t xml:space="preserve"> </w:t>
      </w:r>
      <w:proofErr w:type="gramStart"/>
      <w:r>
        <w:rPr>
          <w:color w:val="222222"/>
          <w:sz w:val="24"/>
          <w:szCs w:val="24"/>
          <w:shd w:val="clear" w:color="auto" w:fill="FFFFFF"/>
        </w:rPr>
        <w:t>text=</w:t>
      </w:r>
      <w:proofErr w:type="gramEnd"/>
      <w:r w:rsidR="00603EA8" w:rsidRPr="00097142">
        <w:rPr>
          <w:color w:val="222222"/>
          <w:sz w:val="24"/>
          <w:szCs w:val="24"/>
          <w:shd w:val="clear" w:color="auto" w:fill="FFFFFF"/>
        </w:rPr>
        <w:t xml:space="preserve">pytesseract.image_to_string(Image.open(filename),lang='kan',config = </w:t>
      </w:r>
      <w:proofErr w:type="spellStart"/>
      <w:r w:rsidR="00603EA8" w:rsidRPr="00097142">
        <w:rPr>
          <w:color w:val="222222"/>
          <w:sz w:val="24"/>
          <w:szCs w:val="24"/>
          <w:shd w:val="clear" w:color="auto" w:fill="FFFFFF"/>
        </w:rPr>
        <w:t>tessdata_dir_config</w:t>
      </w:r>
      <w:proofErr w:type="spellEnd"/>
      <w:r w:rsidR="00603EA8" w:rsidRPr="00097142">
        <w:rPr>
          <w:color w:val="222222"/>
          <w:sz w:val="24"/>
          <w:szCs w:val="24"/>
          <w:shd w:val="clear" w:color="auto" w:fill="FFFFFF"/>
        </w:rPr>
        <w:t>)</w:t>
      </w:r>
    </w:p>
    <w:p w:rsidR="00253354" w:rsidRPr="00253354" w:rsidRDefault="00253354" w:rsidP="00253354">
      <w:pPr>
        <w:spacing w:line="360" w:lineRule="auto"/>
        <w:ind w:left="1440"/>
        <w:rPr>
          <w:color w:val="222222"/>
          <w:sz w:val="24"/>
          <w:szCs w:val="24"/>
          <w:shd w:val="clear" w:color="auto" w:fill="FFFFFF"/>
        </w:rPr>
      </w:pPr>
    </w:p>
    <w:p w:rsidR="009067CB" w:rsidRPr="00837B16" w:rsidRDefault="00837B16" w:rsidP="007C6736">
      <w:pPr>
        <w:spacing w:line="360" w:lineRule="auto"/>
        <w:jc w:val="both"/>
        <w:rPr>
          <w:sz w:val="24"/>
          <w:szCs w:val="24"/>
        </w:rPr>
      </w:pPr>
      <w:r>
        <w:rPr>
          <w:sz w:val="24"/>
          <w:szCs w:val="24"/>
        </w:rPr>
        <w:t xml:space="preserve">     2)   </w:t>
      </w:r>
      <w:r w:rsidR="00460FB4" w:rsidRPr="00837B16">
        <w:rPr>
          <w:sz w:val="24"/>
          <w:szCs w:val="24"/>
        </w:rPr>
        <w:t>Translator</w:t>
      </w:r>
      <w:r w:rsidRPr="00837B16">
        <w:rPr>
          <w:sz w:val="24"/>
          <w:szCs w:val="24"/>
        </w:rPr>
        <w:t xml:space="preserve"> </w:t>
      </w:r>
      <w:r w:rsidR="008321D7" w:rsidRPr="00837B16">
        <w:rPr>
          <w:sz w:val="24"/>
          <w:szCs w:val="24"/>
        </w:rPr>
        <w:t>Engine</w:t>
      </w:r>
      <w:r w:rsidR="00460FB4" w:rsidRPr="00837B16">
        <w:rPr>
          <w:sz w:val="24"/>
          <w:szCs w:val="24"/>
        </w:rPr>
        <w:t xml:space="preserve"> module description</w:t>
      </w:r>
    </w:p>
    <w:p w:rsidR="008321D7" w:rsidRDefault="00460FB4" w:rsidP="00253354">
      <w:pPr>
        <w:pStyle w:val="ListParagraph"/>
        <w:spacing w:line="360" w:lineRule="auto"/>
        <w:ind w:left="1440"/>
        <w:jc w:val="both"/>
        <w:rPr>
          <w:sz w:val="24"/>
          <w:szCs w:val="24"/>
        </w:rPr>
      </w:pPr>
      <w:r w:rsidRPr="00837B16">
        <w:rPr>
          <w:sz w:val="24"/>
          <w:szCs w:val="24"/>
        </w:rPr>
        <w:t xml:space="preserve">The output from the OCR module acts as </w:t>
      </w:r>
      <w:proofErr w:type="gramStart"/>
      <w:r w:rsidRPr="00837B16">
        <w:rPr>
          <w:sz w:val="24"/>
          <w:szCs w:val="24"/>
        </w:rPr>
        <w:t>a</w:t>
      </w:r>
      <w:proofErr w:type="gramEnd"/>
      <w:r w:rsidRPr="00837B16">
        <w:rPr>
          <w:sz w:val="24"/>
          <w:szCs w:val="24"/>
        </w:rPr>
        <w:t xml:space="preserve"> input to the Translator module. Here </w:t>
      </w:r>
      <w:r w:rsidR="008321D7" w:rsidRPr="00837B16">
        <w:rPr>
          <w:sz w:val="24"/>
          <w:szCs w:val="24"/>
        </w:rPr>
        <w:t>the extracted K</w:t>
      </w:r>
      <w:r w:rsidRPr="00837B16">
        <w:rPr>
          <w:sz w:val="24"/>
          <w:szCs w:val="24"/>
        </w:rPr>
        <w:t>annada characters are sent to the trained dictionary</w:t>
      </w:r>
      <w:r w:rsidR="008321D7" w:rsidRPr="00837B16">
        <w:rPr>
          <w:sz w:val="24"/>
          <w:szCs w:val="24"/>
        </w:rPr>
        <w:t>, where it generates a sequence of characters which are translated in English.</w:t>
      </w:r>
    </w:p>
    <w:p w:rsidR="008321D7" w:rsidRDefault="008321D7" w:rsidP="007C6736">
      <w:pPr>
        <w:spacing w:line="360" w:lineRule="auto"/>
        <w:jc w:val="both"/>
        <w:rPr>
          <w:sz w:val="24"/>
          <w:szCs w:val="24"/>
        </w:rPr>
      </w:pPr>
      <w:r>
        <w:rPr>
          <w:sz w:val="24"/>
          <w:szCs w:val="24"/>
        </w:rPr>
        <w:tab/>
      </w:r>
      <w:r w:rsidR="005170CC">
        <w:rPr>
          <w:sz w:val="24"/>
          <w:szCs w:val="24"/>
        </w:rPr>
        <w:tab/>
      </w:r>
      <w:r w:rsidRPr="005170CC">
        <w:rPr>
          <w:sz w:val="24"/>
          <w:szCs w:val="24"/>
          <w:u w:val="single"/>
        </w:rPr>
        <w:t>Module name</w:t>
      </w:r>
      <w:r>
        <w:rPr>
          <w:sz w:val="24"/>
          <w:szCs w:val="24"/>
        </w:rPr>
        <w:t xml:space="preserve">: </w:t>
      </w:r>
      <w:proofErr w:type="spellStart"/>
      <w:r>
        <w:rPr>
          <w:sz w:val="24"/>
          <w:szCs w:val="24"/>
        </w:rPr>
        <w:t>Translator_</w:t>
      </w:r>
      <w:proofErr w:type="gramStart"/>
      <w:r>
        <w:rPr>
          <w:sz w:val="24"/>
          <w:szCs w:val="24"/>
        </w:rPr>
        <w:t>Engine</w:t>
      </w:r>
      <w:proofErr w:type="spellEnd"/>
      <w:r>
        <w:rPr>
          <w:sz w:val="24"/>
          <w:szCs w:val="24"/>
        </w:rPr>
        <w:t>()</w:t>
      </w:r>
      <w:proofErr w:type="gramEnd"/>
    </w:p>
    <w:p w:rsidR="008321D7" w:rsidRDefault="008321D7" w:rsidP="007C6736">
      <w:pPr>
        <w:spacing w:line="360" w:lineRule="auto"/>
        <w:jc w:val="both"/>
        <w:rPr>
          <w:sz w:val="24"/>
          <w:szCs w:val="24"/>
        </w:rPr>
      </w:pPr>
      <w:r>
        <w:rPr>
          <w:sz w:val="24"/>
          <w:szCs w:val="24"/>
        </w:rPr>
        <w:tab/>
      </w:r>
      <w:r w:rsidR="005170CC">
        <w:rPr>
          <w:sz w:val="24"/>
          <w:szCs w:val="24"/>
        </w:rPr>
        <w:tab/>
      </w:r>
      <w:r w:rsidRPr="005170CC">
        <w:rPr>
          <w:sz w:val="24"/>
          <w:szCs w:val="24"/>
          <w:u w:val="single"/>
        </w:rPr>
        <w:t>Input</w:t>
      </w:r>
      <w:r>
        <w:rPr>
          <w:sz w:val="24"/>
          <w:szCs w:val="24"/>
        </w:rPr>
        <w:t>: Kannada characters</w:t>
      </w:r>
    </w:p>
    <w:p w:rsidR="008321D7" w:rsidRDefault="008321D7" w:rsidP="007C6736">
      <w:pPr>
        <w:spacing w:line="360" w:lineRule="auto"/>
        <w:jc w:val="both"/>
        <w:rPr>
          <w:sz w:val="24"/>
          <w:szCs w:val="24"/>
        </w:rPr>
      </w:pPr>
      <w:r>
        <w:rPr>
          <w:sz w:val="24"/>
          <w:szCs w:val="24"/>
        </w:rPr>
        <w:tab/>
      </w:r>
      <w:r w:rsidR="005170CC">
        <w:rPr>
          <w:sz w:val="24"/>
          <w:szCs w:val="24"/>
        </w:rPr>
        <w:tab/>
      </w:r>
      <w:r w:rsidRPr="005170CC">
        <w:rPr>
          <w:sz w:val="24"/>
          <w:szCs w:val="24"/>
          <w:u w:val="single"/>
        </w:rPr>
        <w:t>Output</w:t>
      </w:r>
      <w:r>
        <w:rPr>
          <w:sz w:val="24"/>
          <w:szCs w:val="24"/>
        </w:rPr>
        <w:t>: English characters</w:t>
      </w:r>
    </w:p>
    <w:p w:rsidR="008321D7" w:rsidRPr="00097142" w:rsidRDefault="008321D7" w:rsidP="007C6736">
      <w:pPr>
        <w:spacing w:line="360" w:lineRule="auto"/>
        <w:jc w:val="both"/>
        <w:rPr>
          <w:sz w:val="24"/>
          <w:szCs w:val="24"/>
        </w:rPr>
      </w:pPr>
      <w:r>
        <w:rPr>
          <w:sz w:val="24"/>
          <w:szCs w:val="24"/>
        </w:rPr>
        <w:tab/>
      </w:r>
      <w:r w:rsidR="005170CC">
        <w:rPr>
          <w:sz w:val="24"/>
          <w:szCs w:val="24"/>
        </w:rPr>
        <w:tab/>
      </w:r>
      <w:r w:rsidRPr="00097142">
        <w:rPr>
          <w:sz w:val="24"/>
          <w:szCs w:val="24"/>
          <w:u w:val="single"/>
        </w:rPr>
        <w:t xml:space="preserve">Code or </w:t>
      </w:r>
      <w:proofErr w:type="spellStart"/>
      <w:r w:rsidRPr="00097142">
        <w:rPr>
          <w:sz w:val="24"/>
          <w:szCs w:val="24"/>
          <w:u w:val="single"/>
        </w:rPr>
        <w:t>pseudocode</w:t>
      </w:r>
      <w:proofErr w:type="spellEnd"/>
      <w:r w:rsidRPr="00097142">
        <w:rPr>
          <w:sz w:val="24"/>
          <w:szCs w:val="24"/>
        </w:rPr>
        <w:t>:</w:t>
      </w:r>
    </w:p>
    <w:p w:rsidR="00253354" w:rsidRDefault="005E4D0C" w:rsidP="00253354">
      <w:pPr>
        <w:spacing w:line="360" w:lineRule="auto"/>
        <w:rPr>
          <w:color w:val="FF0000"/>
          <w:sz w:val="24"/>
          <w:szCs w:val="24"/>
        </w:rPr>
      </w:pPr>
      <w:r>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ab/>
      </w:r>
      <w:r>
        <w:rPr>
          <w:rFonts w:ascii="Arial" w:hAnsi="Arial" w:cs="Arial"/>
          <w:color w:val="222222"/>
          <w:sz w:val="19"/>
          <w:szCs w:val="19"/>
          <w:shd w:val="clear" w:color="auto" w:fill="FFFFFF"/>
        </w:rPr>
        <w:tab/>
      </w:r>
      <w:proofErr w:type="gramStart"/>
      <w:r w:rsidR="00603EA8" w:rsidRPr="00097142">
        <w:rPr>
          <w:color w:val="222222"/>
          <w:sz w:val="24"/>
          <w:szCs w:val="24"/>
          <w:shd w:val="clear" w:color="auto" w:fill="FFFFFF"/>
        </w:rPr>
        <w:t>translator</w:t>
      </w:r>
      <w:proofErr w:type="gramEnd"/>
      <w:r w:rsidR="00603EA8" w:rsidRPr="00097142">
        <w:rPr>
          <w:color w:val="222222"/>
          <w:sz w:val="24"/>
          <w:szCs w:val="24"/>
          <w:shd w:val="clear" w:color="auto" w:fill="FFFFFF"/>
        </w:rPr>
        <w:t xml:space="preserve"> = Translator()</w:t>
      </w:r>
      <w:r w:rsidR="00603EA8" w:rsidRPr="00097142">
        <w:rPr>
          <w:color w:val="222222"/>
          <w:sz w:val="24"/>
          <w:szCs w:val="24"/>
        </w:rPr>
        <w:br/>
      </w:r>
      <w:r w:rsidR="00603EA8" w:rsidRPr="00097142">
        <w:rPr>
          <w:color w:val="222222"/>
          <w:sz w:val="24"/>
          <w:szCs w:val="24"/>
          <w:shd w:val="clear" w:color="auto" w:fill="FFFFFF"/>
        </w:rPr>
        <w:t xml:space="preserve">    </w:t>
      </w:r>
      <w:r w:rsidRPr="00097142">
        <w:rPr>
          <w:color w:val="222222"/>
          <w:sz w:val="24"/>
          <w:szCs w:val="24"/>
          <w:shd w:val="clear" w:color="auto" w:fill="FFFFFF"/>
        </w:rPr>
        <w:tab/>
      </w:r>
      <w:r w:rsidRPr="00097142">
        <w:rPr>
          <w:color w:val="222222"/>
          <w:sz w:val="24"/>
          <w:szCs w:val="24"/>
          <w:shd w:val="clear" w:color="auto" w:fill="FFFFFF"/>
        </w:rPr>
        <w:tab/>
      </w:r>
      <w:r w:rsidR="00603EA8" w:rsidRPr="00097142">
        <w:rPr>
          <w:color w:val="222222"/>
          <w:sz w:val="24"/>
          <w:szCs w:val="24"/>
          <w:shd w:val="clear" w:color="auto" w:fill="FFFFFF"/>
        </w:rPr>
        <w:t>translations=</w:t>
      </w:r>
      <w:proofErr w:type="spellStart"/>
      <w:r w:rsidR="00603EA8" w:rsidRPr="00097142">
        <w:rPr>
          <w:color w:val="222222"/>
          <w:sz w:val="24"/>
          <w:szCs w:val="24"/>
          <w:shd w:val="clear" w:color="auto" w:fill="FFFFFF"/>
        </w:rPr>
        <w:t>translator.translate</w:t>
      </w:r>
      <w:proofErr w:type="spellEnd"/>
      <w:r w:rsidR="00603EA8" w:rsidRPr="00097142">
        <w:rPr>
          <w:color w:val="222222"/>
          <w:sz w:val="24"/>
          <w:szCs w:val="24"/>
          <w:shd w:val="clear" w:color="auto" w:fill="FFFFFF"/>
        </w:rPr>
        <w:t>(</w:t>
      </w:r>
      <w:proofErr w:type="spellStart"/>
      <w:r w:rsidR="00603EA8" w:rsidRPr="00097142">
        <w:rPr>
          <w:color w:val="222222"/>
          <w:sz w:val="24"/>
          <w:szCs w:val="24"/>
          <w:shd w:val="clear" w:color="auto" w:fill="FFFFFF"/>
        </w:rPr>
        <w:t>text,src</w:t>
      </w:r>
      <w:proofErr w:type="spellEnd"/>
      <w:r w:rsidR="00603EA8" w:rsidRPr="00097142">
        <w:rPr>
          <w:color w:val="222222"/>
          <w:sz w:val="24"/>
          <w:szCs w:val="24"/>
          <w:shd w:val="clear" w:color="auto" w:fill="FFFFFF"/>
        </w:rPr>
        <w:t>='</w:t>
      </w:r>
      <w:proofErr w:type="spellStart"/>
      <w:r w:rsidR="00603EA8" w:rsidRPr="00097142">
        <w:rPr>
          <w:color w:val="222222"/>
          <w:sz w:val="24"/>
          <w:szCs w:val="24"/>
          <w:shd w:val="clear" w:color="auto" w:fill="FFFFFF"/>
        </w:rPr>
        <w:t>kn',dest</w:t>
      </w:r>
      <w:proofErr w:type="spellEnd"/>
      <w:r w:rsidR="00603EA8" w:rsidRPr="00097142">
        <w:rPr>
          <w:color w:val="222222"/>
          <w:sz w:val="24"/>
          <w:szCs w:val="24"/>
          <w:shd w:val="clear" w:color="auto" w:fill="FFFFFF"/>
        </w:rPr>
        <w:t>='en')</w:t>
      </w:r>
      <w:r w:rsidR="00603EA8" w:rsidRPr="00097142">
        <w:rPr>
          <w:color w:val="222222"/>
          <w:sz w:val="24"/>
          <w:szCs w:val="24"/>
        </w:rPr>
        <w:br/>
      </w:r>
      <w:r w:rsidR="00603EA8" w:rsidRPr="00097142">
        <w:rPr>
          <w:color w:val="222222"/>
          <w:sz w:val="24"/>
          <w:szCs w:val="24"/>
          <w:shd w:val="clear" w:color="auto" w:fill="FFFFFF"/>
        </w:rPr>
        <w:t xml:space="preserve">    </w:t>
      </w:r>
      <w:r w:rsidRPr="00097142">
        <w:rPr>
          <w:color w:val="222222"/>
          <w:sz w:val="24"/>
          <w:szCs w:val="24"/>
          <w:shd w:val="clear" w:color="auto" w:fill="FFFFFF"/>
        </w:rPr>
        <w:tab/>
      </w:r>
      <w:r w:rsidRPr="00097142">
        <w:rPr>
          <w:color w:val="222222"/>
          <w:sz w:val="24"/>
          <w:szCs w:val="24"/>
          <w:shd w:val="clear" w:color="auto" w:fill="FFFFFF"/>
        </w:rPr>
        <w:tab/>
      </w:r>
      <w:r w:rsidR="00603EA8" w:rsidRPr="00097142">
        <w:rPr>
          <w:color w:val="222222"/>
          <w:sz w:val="24"/>
          <w:szCs w:val="24"/>
          <w:shd w:val="clear" w:color="auto" w:fill="FFFFFF"/>
        </w:rPr>
        <w:t>print(translations)</w:t>
      </w:r>
      <w:r w:rsidR="00603EA8" w:rsidRPr="00097142">
        <w:rPr>
          <w:color w:val="222222"/>
          <w:sz w:val="24"/>
          <w:szCs w:val="24"/>
        </w:rPr>
        <w:br/>
      </w:r>
    </w:p>
    <w:p w:rsidR="00D20BB8" w:rsidRPr="00253354" w:rsidRDefault="00AA77A8" w:rsidP="00253354">
      <w:pPr>
        <w:spacing w:line="360" w:lineRule="auto"/>
        <w:rPr>
          <w:color w:val="FF0000"/>
          <w:sz w:val="24"/>
          <w:szCs w:val="24"/>
        </w:rPr>
      </w:pPr>
      <w:r w:rsidRPr="00AA77A8">
        <w:rPr>
          <w:b/>
          <w:sz w:val="36"/>
          <w:szCs w:val="36"/>
        </w:rPr>
        <w:lastRenderedPageBreak/>
        <w:t>6. TEST PLAN AND TEST CASES</w:t>
      </w:r>
    </w:p>
    <w:p w:rsidR="00D20BB8" w:rsidRPr="00AA77A8" w:rsidRDefault="00D20BB8" w:rsidP="00D20BB8">
      <w:pPr>
        <w:rPr>
          <w:b/>
          <w:sz w:val="32"/>
          <w:szCs w:val="32"/>
        </w:rPr>
      </w:pPr>
    </w:p>
    <w:tbl>
      <w:tblPr>
        <w:tblStyle w:val="TableGrid"/>
        <w:tblW w:w="9322" w:type="dxa"/>
        <w:jc w:val="center"/>
        <w:tblLook w:val="04A0"/>
      </w:tblPr>
      <w:tblGrid>
        <w:gridCol w:w="676"/>
        <w:gridCol w:w="2432"/>
        <w:gridCol w:w="3159"/>
        <w:gridCol w:w="3055"/>
      </w:tblGrid>
      <w:tr w:rsidR="00D20BB8" w:rsidTr="00D20BB8">
        <w:trPr>
          <w:trHeight w:val="531"/>
          <w:jc w:val="center"/>
        </w:trPr>
        <w:tc>
          <w:tcPr>
            <w:tcW w:w="676" w:type="dxa"/>
          </w:tcPr>
          <w:p w:rsidR="00D20BB8" w:rsidRDefault="00D20BB8" w:rsidP="007C6736">
            <w:pPr>
              <w:spacing w:line="360" w:lineRule="auto"/>
              <w:rPr>
                <w:sz w:val="24"/>
                <w:szCs w:val="24"/>
              </w:rPr>
            </w:pPr>
            <w:r>
              <w:rPr>
                <w:sz w:val="24"/>
                <w:szCs w:val="24"/>
              </w:rPr>
              <w:t>Sl. NO</w:t>
            </w:r>
          </w:p>
        </w:tc>
        <w:tc>
          <w:tcPr>
            <w:tcW w:w="2432" w:type="dxa"/>
          </w:tcPr>
          <w:p w:rsidR="00D20BB8" w:rsidRDefault="00D20BB8" w:rsidP="007C6736">
            <w:pPr>
              <w:spacing w:line="360" w:lineRule="auto"/>
              <w:rPr>
                <w:sz w:val="24"/>
                <w:szCs w:val="24"/>
              </w:rPr>
            </w:pPr>
            <w:r>
              <w:rPr>
                <w:sz w:val="24"/>
                <w:szCs w:val="24"/>
              </w:rPr>
              <w:t>Input Image</w:t>
            </w:r>
          </w:p>
        </w:tc>
        <w:tc>
          <w:tcPr>
            <w:tcW w:w="3159" w:type="dxa"/>
          </w:tcPr>
          <w:p w:rsidR="00D20BB8" w:rsidRDefault="00D20BB8" w:rsidP="007C6736">
            <w:pPr>
              <w:spacing w:line="360" w:lineRule="auto"/>
              <w:rPr>
                <w:sz w:val="24"/>
                <w:szCs w:val="24"/>
              </w:rPr>
            </w:pPr>
            <w:r>
              <w:rPr>
                <w:sz w:val="24"/>
                <w:szCs w:val="24"/>
              </w:rPr>
              <w:t>Expected Output</w:t>
            </w:r>
          </w:p>
        </w:tc>
        <w:tc>
          <w:tcPr>
            <w:tcW w:w="3055" w:type="dxa"/>
          </w:tcPr>
          <w:p w:rsidR="00D20BB8" w:rsidRDefault="00D20BB8" w:rsidP="007C6736">
            <w:pPr>
              <w:spacing w:line="360" w:lineRule="auto"/>
              <w:rPr>
                <w:sz w:val="24"/>
                <w:szCs w:val="24"/>
              </w:rPr>
            </w:pPr>
            <w:r>
              <w:rPr>
                <w:sz w:val="24"/>
                <w:szCs w:val="24"/>
              </w:rPr>
              <w:t>Actual Output</w:t>
            </w:r>
          </w:p>
        </w:tc>
      </w:tr>
      <w:tr w:rsidR="00D20BB8" w:rsidTr="00D20BB8">
        <w:trPr>
          <w:trHeight w:val="265"/>
          <w:jc w:val="center"/>
        </w:trPr>
        <w:tc>
          <w:tcPr>
            <w:tcW w:w="676" w:type="dxa"/>
          </w:tcPr>
          <w:p w:rsidR="00D20BB8" w:rsidRDefault="00D20BB8" w:rsidP="007C6736">
            <w:pPr>
              <w:spacing w:line="360" w:lineRule="auto"/>
              <w:rPr>
                <w:sz w:val="24"/>
                <w:szCs w:val="24"/>
              </w:rPr>
            </w:pPr>
            <w:r>
              <w:rPr>
                <w:sz w:val="24"/>
                <w:szCs w:val="24"/>
              </w:rPr>
              <w:t>1</w:t>
            </w:r>
          </w:p>
        </w:tc>
        <w:tc>
          <w:tcPr>
            <w:tcW w:w="2432" w:type="dxa"/>
          </w:tcPr>
          <w:p w:rsidR="00D20BB8" w:rsidRDefault="00D20BB8" w:rsidP="007C6736">
            <w:pPr>
              <w:spacing w:line="360" w:lineRule="auto"/>
              <w:rPr>
                <w:sz w:val="24"/>
                <w:szCs w:val="24"/>
              </w:rPr>
            </w:pPr>
            <w:r>
              <w:rPr>
                <w:sz w:val="24"/>
                <w:szCs w:val="24"/>
              </w:rPr>
              <w:t xml:space="preserve">Colored background image </w:t>
            </w:r>
          </w:p>
        </w:tc>
        <w:tc>
          <w:tcPr>
            <w:tcW w:w="3159" w:type="dxa"/>
          </w:tcPr>
          <w:p w:rsidR="00D20BB8" w:rsidRDefault="00D20BB8" w:rsidP="007C6736">
            <w:pPr>
              <w:spacing w:line="360" w:lineRule="auto"/>
              <w:rPr>
                <w:sz w:val="24"/>
                <w:szCs w:val="24"/>
              </w:rPr>
            </w:pPr>
            <w:r>
              <w:rPr>
                <w:sz w:val="24"/>
                <w:szCs w:val="24"/>
              </w:rPr>
              <w:t>Characters are recognized and translated correctly.</w:t>
            </w:r>
          </w:p>
        </w:tc>
        <w:tc>
          <w:tcPr>
            <w:tcW w:w="3055" w:type="dxa"/>
          </w:tcPr>
          <w:p w:rsidR="00D20BB8" w:rsidRDefault="00D20BB8" w:rsidP="007C6736">
            <w:pPr>
              <w:spacing w:line="360" w:lineRule="auto"/>
              <w:rPr>
                <w:sz w:val="24"/>
                <w:szCs w:val="24"/>
              </w:rPr>
            </w:pPr>
            <w:r>
              <w:rPr>
                <w:sz w:val="24"/>
                <w:szCs w:val="24"/>
              </w:rPr>
              <w:t>Characters are recognized and translated correctly but only for few.</w:t>
            </w:r>
          </w:p>
        </w:tc>
      </w:tr>
      <w:tr w:rsidR="00D20BB8" w:rsidTr="00D20BB8">
        <w:trPr>
          <w:trHeight w:val="280"/>
          <w:jc w:val="center"/>
        </w:trPr>
        <w:tc>
          <w:tcPr>
            <w:tcW w:w="676" w:type="dxa"/>
          </w:tcPr>
          <w:p w:rsidR="00D20BB8" w:rsidRDefault="00D20BB8" w:rsidP="007C6736">
            <w:pPr>
              <w:spacing w:line="360" w:lineRule="auto"/>
              <w:rPr>
                <w:sz w:val="24"/>
                <w:szCs w:val="24"/>
              </w:rPr>
            </w:pPr>
            <w:r>
              <w:rPr>
                <w:sz w:val="24"/>
                <w:szCs w:val="24"/>
              </w:rPr>
              <w:t>2</w:t>
            </w:r>
          </w:p>
        </w:tc>
        <w:tc>
          <w:tcPr>
            <w:tcW w:w="2432" w:type="dxa"/>
          </w:tcPr>
          <w:p w:rsidR="00D20BB8" w:rsidRDefault="00D20BB8" w:rsidP="007C6736">
            <w:pPr>
              <w:spacing w:line="360" w:lineRule="auto"/>
              <w:rPr>
                <w:sz w:val="24"/>
                <w:szCs w:val="24"/>
              </w:rPr>
            </w:pPr>
            <w:r>
              <w:rPr>
                <w:sz w:val="24"/>
                <w:szCs w:val="24"/>
              </w:rPr>
              <w:t>Hand written image</w:t>
            </w:r>
          </w:p>
        </w:tc>
        <w:tc>
          <w:tcPr>
            <w:tcW w:w="3159" w:type="dxa"/>
          </w:tcPr>
          <w:p w:rsidR="00D20BB8" w:rsidRDefault="00D20BB8" w:rsidP="007C6736">
            <w:pPr>
              <w:spacing w:line="360" w:lineRule="auto"/>
              <w:rPr>
                <w:sz w:val="24"/>
                <w:szCs w:val="24"/>
              </w:rPr>
            </w:pPr>
            <w:r>
              <w:rPr>
                <w:sz w:val="24"/>
                <w:szCs w:val="24"/>
              </w:rPr>
              <w:t>Not recognized properly and translated accordingly</w:t>
            </w:r>
          </w:p>
        </w:tc>
        <w:tc>
          <w:tcPr>
            <w:tcW w:w="3055" w:type="dxa"/>
          </w:tcPr>
          <w:p w:rsidR="00D20BB8" w:rsidRDefault="00253354" w:rsidP="007C6736">
            <w:pPr>
              <w:spacing w:line="360" w:lineRule="auto"/>
              <w:rPr>
                <w:sz w:val="24"/>
                <w:szCs w:val="24"/>
              </w:rPr>
            </w:pPr>
            <w:r>
              <w:rPr>
                <w:sz w:val="24"/>
                <w:szCs w:val="24"/>
              </w:rPr>
              <w:t>Error – Hand written images are not accepted.</w:t>
            </w:r>
          </w:p>
        </w:tc>
      </w:tr>
      <w:tr w:rsidR="00D20BB8" w:rsidTr="00D20BB8">
        <w:trPr>
          <w:trHeight w:val="265"/>
          <w:jc w:val="center"/>
        </w:trPr>
        <w:tc>
          <w:tcPr>
            <w:tcW w:w="676" w:type="dxa"/>
          </w:tcPr>
          <w:p w:rsidR="00D20BB8" w:rsidRDefault="00D20BB8" w:rsidP="007C6736">
            <w:pPr>
              <w:spacing w:line="360" w:lineRule="auto"/>
              <w:rPr>
                <w:sz w:val="24"/>
                <w:szCs w:val="24"/>
              </w:rPr>
            </w:pPr>
            <w:r>
              <w:rPr>
                <w:sz w:val="24"/>
                <w:szCs w:val="24"/>
              </w:rPr>
              <w:t>3</w:t>
            </w:r>
          </w:p>
        </w:tc>
        <w:tc>
          <w:tcPr>
            <w:tcW w:w="2432" w:type="dxa"/>
          </w:tcPr>
          <w:p w:rsidR="00D20BB8" w:rsidRDefault="00D20BB8" w:rsidP="007C6736">
            <w:pPr>
              <w:spacing w:line="360" w:lineRule="auto"/>
              <w:rPr>
                <w:sz w:val="24"/>
                <w:szCs w:val="24"/>
              </w:rPr>
            </w:pPr>
            <w:r>
              <w:rPr>
                <w:sz w:val="24"/>
                <w:szCs w:val="24"/>
              </w:rPr>
              <w:t>Black and white image</w:t>
            </w:r>
          </w:p>
        </w:tc>
        <w:tc>
          <w:tcPr>
            <w:tcW w:w="3159" w:type="dxa"/>
          </w:tcPr>
          <w:p w:rsidR="00D20BB8" w:rsidRDefault="00D20BB8" w:rsidP="007C6736">
            <w:pPr>
              <w:spacing w:line="360" w:lineRule="auto"/>
              <w:rPr>
                <w:sz w:val="24"/>
                <w:szCs w:val="24"/>
              </w:rPr>
            </w:pPr>
            <w:r w:rsidRPr="00350C2E">
              <w:rPr>
                <w:sz w:val="24"/>
                <w:szCs w:val="24"/>
              </w:rPr>
              <w:t>Characters are recognized and translated correctly.</w:t>
            </w:r>
          </w:p>
        </w:tc>
        <w:tc>
          <w:tcPr>
            <w:tcW w:w="3055" w:type="dxa"/>
          </w:tcPr>
          <w:p w:rsidR="00D20BB8" w:rsidRPr="00350C2E" w:rsidRDefault="00D20BB8" w:rsidP="007C6736">
            <w:pPr>
              <w:spacing w:line="360" w:lineRule="auto"/>
              <w:rPr>
                <w:sz w:val="24"/>
                <w:szCs w:val="24"/>
              </w:rPr>
            </w:pPr>
            <w:r w:rsidRPr="00350C2E">
              <w:rPr>
                <w:sz w:val="24"/>
                <w:szCs w:val="24"/>
              </w:rPr>
              <w:t>Characters are recognized and translated correctly</w:t>
            </w:r>
          </w:p>
        </w:tc>
      </w:tr>
      <w:tr w:rsidR="00D20BB8" w:rsidTr="00D20BB8">
        <w:trPr>
          <w:trHeight w:val="265"/>
          <w:jc w:val="center"/>
        </w:trPr>
        <w:tc>
          <w:tcPr>
            <w:tcW w:w="676" w:type="dxa"/>
          </w:tcPr>
          <w:p w:rsidR="00D20BB8" w:rsidRDefault="00D20BB8" w:rsidP="007C6736">
            <w:pPr>
              <w:spacing w:line="360" w:lineRule="auto"/>
              <w:rPr>
                <w:sz w:val="24"/>
                <w:szCs w:val="24"/>
              </w:rPr>
            </w:pPr>
            <w:r>
              <w:rPr>
                <w:sz w:val="24"/>
                <w:szCs w:val="24"/>
              </w:rPr>
              <w:t>4</w:t>
            </w:r>
          </w:p>
        </w:tc>
        <w:tc>
          <w:tcPr>
            <w:tcW w:w="2432" w:type="dxa"/>
          </w:tcPr>
          <w:p w:rsidR="00D20BB8" w:rsidRDefault="00D20BB8" w:rsidP="007C6736">
            <w:pPr>
              <w:spacing w:line="360" w:lineRule="auto"/>
              <w:rPr>
                <w:sz w:val="24"/>
                <w:szCs w:val="24"/>
              </w:rPr>
            </w:pPr>
            <w:r>
              <w:rPr>
                <w:sz w:val="24"/>
                <w:szCs w:val="24"/>
              </w:rPr>
              <w:t>Designed background image</w:t>
            </w:r>
          </w:p>
        </w:tc>
        <w:tc>
          <w:tcPr>
            <w:tcW w:w="3159" w:type="dxa"/>
          </w:tcPr>
          <w:p w:rsidR="00D20BB8" w:rsidRDefault="00D20BB8" w:rsidP="007C6736">
            <w:pPr>
              <w:spacing w:line="360" w:lineRule="auto"/>
              <w:rPr>
                <w:sz w:val="24"/>
                <w:szCs w:val="24"/>
              </w:rPr>
            </w:pPr>
            <w:r>
              <w:rPr>
                <w:sz w:val="24"/>
                <w:szCs w:val="24"/>
              </w:rPr>
              <w:t>Characters are recognized and translated correctly.</w:t>
            </w:r>
          </w:p>
        </w:tc>
        <w:tc>
          <w:tcPr>
            <w:tcW w:w="3055" w:type="dxa"/>
          </w:tcPr>
          <w:p w:rsidR="00D20BB8" w:rsidRDefault="00D20BB8" w:rsidP="007C6736">
            <w:pPr>
              <w:spacing w:line="360" w:lineRule="auto"/>
              <w:rPr>
                <w:sz w:val="24"/>
                <w:szCs w:val="24"/>
              </w:rPr>
            </w:pPr>
            <w:r>
              <w:rPr>
                <w:sz w:val="24"/>
                <w:szCs w:val="24"/>
              </w:rPr>
              <w:t>Characters are recognized and translated correctly.</w:t>
            </w:r>
          </w:p>
        </w:tc>
      </w:tr>
      <w:tr w:rsidR="00D20BB8" w:rsidTr="00D20BB8">
        <w:trPr>
          <w:trHeight w:val="265"/>
          <w:jc w:val="center"/>
        </w:trPr>
        <w:tc>
          <w:tcPr>
            <w:tcW w:w="676" w:type="dxa"/>
          </w:tcPr>
          <w:p w:rsidR="00D20BB8" w:rsidRDefault="00D20BB8" w:rsidP="007C6736">
            <w:pPr>
              <w:spacing w:line="360" w:lineRule="auto"/>
              <w:rPr>
                <w:sz w:val="24"/>
                <w:szCs w:val="24"/>
              </w:rPr>
            </w:pPr>
            <w:r>
              <w:rPr>
                <w:sz w:val="24"/>
                <w:szCs w:val="24"/>
              </w:rPr>
              <w:t>5</w:t>
            </w:r>
          </w:p>
        </w:tc>
        <w:tc>
          <w:tcPr>
            <w:tcW w:w="2432" w:type="dxa"/>
          </w:tcPr>
          <w:p w:rsidR="00D20BB8" w:rsidRDefault="00D20BB8" w:rsidP="007C6736">
            <w:pPr>
              <w:spacing w:line="360" w:lineRule="auto"/>
              <w:rPr>
                <w:sz w:val="24"/>
                <w:szCs w:val="24"/>
              </w:rPr>
            </w:pPr>
            <w:r>
              <w:rPr>
                <w:sz w:val="24"/>
                <w:szCs w:val="24"/>
              </w:rPr>
              <w:t xml:space="preserve">Single character in the image </w:t>
            </w:r>
          </w:p>
        </w:tc>
        <w:tc>
          <w:tcPr>
            <w:tcW w:w="3159" w:type="dxa"/>
          </w:tcPr>
          <w:p w:rsidR="00D20BB8" w:rsidRDefault="00D20BB8" w:rsidP="007C6736">
            <w:pPr>
              <w:spacing w:line="360" w:lineRule="auto"/>
              <w:rPr>
                <w:sz w:val="24"/>
                <w:szCs w:val="24"/>
              </w:rPr>
            </w:pPr>
            <w:r>
              <w:rPr>
                <w:sz w:val="24"/>
                <w:szCs w:val="24"/>
              </w:rPr>
              <w:t>It is not translated.</w:t>
            </w:r>
          </w:p>
        </w:tc>
        <w:tc>
          <w:tcPr>
            <w:tcW w:w="3055" w:type="dxa"/>
          </w:tcPr>
          <w:p w:rsidR="00D20BB8" w:rsidRDefault="00D20BB8" w:rsidP="007C6736">
            <w:pPr>
              <w:spacing w:line="360" w:lineRule="auto"/>
              <w:rPr>
                <w:sz w:val="24"/>
                <w:szCs w:val="24"/>
              </w:rPr>
            </w:pPr>
            <w:r>
              <w:rPr>
                <w:sz w:val="24"/>
                <w:szCs w:val="24"/>
              </w:rPr>
              <w:t>It is not translated.</w:t>
            </w:r>
          </w:p>
        </w:tc>
      </w:tr>
      <w:tr w:rsidR="00D20BB8" w:rsidTr="00D20BB8">
        <w:trPr>
          <w:trHeight w:val="265"/>
          <w:jc w:val="center"/>
        </w:trPr>
        <w:tc>
          <w:tcPr>
            <w:tcW w:w="676" w:type="dxa"/>
          </w:tcPr>
          <w:p w:rsidR="00D20BB8" w:rsidRDefault="00D20BB8" w:rsidP="007C6736">
            <w:pPr>
              <w:spacing w:line="360" w:lineRule="auto"/>
              <w:rPr>
                <w:sz w:val="24"/>
                <w:szCs w:val="24"/>
              </w:rPr>
            </w:pPr>
            <w:r>
              <w:rPr>
                <w:sz w:val="24"/>
                <w:szCs w:val="24"/>
              </w:rPr>
              <w:t>6</w:t>
            </w:r>
          </w:p>
        </w:tc>
        <w:tc>
          <w:tcPr>
            <w:tcW w:w="2432" w:type="dxa"/>
          </w:tcPr>
          <w:p w:rsidR="00D20BB8" w:rsidRDefault="00D20BB8" w:rsidP="007C6736">
            <w:pPr>
              <w:spacing w:line="360" w:lineRule="auto"/>
              <w:rPr>
                <w:sz w:val="24"/>
                <w:szCs w:val="24"/>
              </w:rPr>
            </w:pPr>
            <w:r>
              <w:rPr>
                <w:sz w:val="24"/>
                <w:szCs w:val="24"/>
              </w:rPr>
              <w:t>Colored background with colored script</w:t>
            </w:r>
          </w:p>
        </w:tc>
        <w:tc>
          <w:tcPr>
            <w:tcW w:w="3159" w:type="dxa"/>
          </w:tcPr>
          <w:p w:rsidR="00D20BB8" w:rsidRDefault="00D20BB8" w:rsidP="007C6736">
            <w:pPr>
              <w:spacing w:line="360" w:lineRule="auto"/>
              <w:rPr>
                <w:sz w:val="24"/>
                <w:szCs w:val="24"/>
              </w:rPr>
            </w:pPr>
            <w:r>
              <w:rPr>
                <w:sz w:val="24"/>
                <w:szCs w:val="24"/>
              </w:rPr>
              <w:t>Characters are recognized and translated but not appropriately.</w:t>
            </w:r>
          </w:p>
        </w:tc>
        <w:tc>
          <w:tcPr>
            <w:tcW w:w="3055" w:type="dxa"/>
          </w:tcPr>
          <w:p w:rsidR="00D20BB8" w:rsidRDefault="00D20BB8" w:rsidP="007C6736">
            <w:pPr>
              <w:spacing w:line="360" w:lineRule="auto"/>
              <w:rPr>
                <w:sz w:val="24"/>
                <w:szCs w:val="24"/>
              </w:rPr>
            </w:pPr>
            <w:r>
              <w:rPr>
                <w:sz w:val="24"/>
                <w:szCs w:val="24"/>
              </w:rPr>
              <w:t>Characters are recognized and translated but not appropriately.</w:t>
            </w:r>
          </w:p>
        </w:tc>
      </w:tr>
      <w:tr w:rsidR="00253354" w:rsidTr="00D20BB8">
        <w:trPr>
          <w:trHeight w:val="265"/>
          <w:jc w:val="center"/>
        </w:trPr>
        <w:tc>
          <w:tcPr>
            <w:tcW w:w="676" w:type="dxa"/>
          </w:tcPr>
          <w:p w:rsidR="00253354" w:rsidRDefault="00253354" w:rsidP="007C6736">
            <w:pPr>
              <w:spacing w:line="360" w:lineRule="auto"/>
              <w:rPr>
                <w:sz w:val="24"/>
                <w:szCs w:val="24"/>
              </w:rPr>
            </w:pPr>
            <w:r>
              <w:rPr>
                <w:sz w:val="24"/>
                <w:szCs w:val="24"/>
              </w:rPr>
              <w:t>7</w:t>
            </w:r>
          </w:p>
        </w:tc>
        <w:tc>
          <w:tcPr>
            <w:tcW w:w="2432" w:type="dxa"/>
          </w:tcPr>
          <w:p w:rsidR="00253354" w:rsidRDefault="00253354" w:rsidP="007C6736">
            <w:pPr>
              <w:spacing w:line="360" w:lineRule="auto"/>
              <w:rPr>
                <w:sz w:val="24"/>
                <w:szCs w:val="24"/>
              </w:rPr>
            </w:pPr>
            <w:r>
              <w:rPr>
                <w:sz w:val="24"/>
                <w:szCs w:val="24"/>
              </w:rPr>
              <w:t>Validation</w:t>
            </w:r>
          </w:p>
        </w:tc>
        <w:tc>
          <w:tcPr>
            <w:tcW w:w="3159" w:type="dxa"/>
          </w:tcPr>
          <w:p w:rsidR="00253354" w:rsidRDefault="00253354" w:rsidP="007C6736">
            <w:pPr>
              <w:spacing w:line="360" w:lineRule="auto"/>
              <w:rPr>
                <w:sz w:val="24"/>
                <w:szCs w:val="24"/>
              </w:rPr>
            </w:pPr>
            <w:r>
              <w:rPr>
                <w:sz w:val="24"/>
                <w:szCs w:val="24"/>
              </w:rPr>
              <w:t>On click of ‘Translate’ button before on click of ‘Choose’ button</w:t>
            </w:r>
          </w:p>
        </w:tc>
        <w:tc>
          <w:tcPr>
            <w:tcW w:w="3055" w:type="dxa"/>
          </w:tcPr>
          <w:p w:rsidR="00253354" w:rsidRDefault="00253354" w:rsidP="007C6736">
            <w:pPr>
              <w:spacing w:line="360" w:lineRule="auto"/>
              <w:rPr>
                <w:sz w:val="24"/>
                <w:szCs w:val="24"/>
              </w:rPr>
            </w:pPr>
            <w:r>
              <w:rPr>
                <w:sz w:val="24"/>
                <w:szCs w:val="24"/>
              </w:rPr>
              <w:t>Error- Image has to be chosen before translation.</w:t>
            </w:r>
          </w:p>
        </w:tc>
      </w:tr>
    </w:tbl>
    <w:p w:rsidR="00097142" w:rsidRDefault="00097142" w:rsidP="007C6736">
      <w:pPr>
        <w:spacing w:line="360" w:lineRule="auto"/>
        <w:jc w:val="center"/>
        <w:rPr>
          <w:sz w:val="22"/>
          <w:szCs w:val="22"/>
        </w:rPr>
      </w:pPr>
    </w:p>
    <w:p w:rsidR="00D20BB8" w:rsidRPr="00E92CBD" w:rsidRDefault="007C6736" w:rsidP="007C6736">
      <w:pPr>
        <w:spacing w:line="360" w:lineRule="auto"/>
        <w:jc w:val="center"/>
        <w:rPr>
          <w:sz w:val="22"/>
          <w:szCs w:val="22"/>
        </w:rPr>
      </w:pPr>
      <w:r>
        <w:rPr>
          <w:sz w:val="22"/>
          <w:szCs w:val="22"/>
        </w:rPr>
        <w:t>Table 6.1</w:t>
      </w:r>
      <w:r w:rsidR="00D20BB8">
        <w:rPr>
          <w:sz w:val="22"/>
          <w:szCs w:val="22"/>
        </w:rPr>
        <w:t xml:space="preserve"> for the proposed System</w:t>
      </w:r>
    </w:p>
    <w:p w:rsidR="00335682" w:rsidRDefault="00335682"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D20BB8" w:rsidRDefault="00D20BB8" w:rsidP="00333399">
      <w:pPr>
        <w:rPr>
          <w:sz w:val="36"/>
          <w:szCs w:val="36"/>
        </w:rPr>
      </w:pPr>
    </w:p>
    <w:p w:rsidR="00333399" w:rsidRDefault="00AA77A8" w:rsidP="00333399">
      <w:pPr>
        <w:rPr>
          <w:b/>
          <w:sz w:val="36"/>
          <w:szCs w:val="36"/>
        </w:rPr>
      </w:pPr>
      <w:r w:rsidRPr="00AA77A8">
        <w:rPr>
          <w:b/>
          <w:sz w:val="36"/>
          <w:szCs w:val="36"/>
        </w:rPr>
        <w:lastRenderedPageBreak/>
        <w:t>7. RESULT AND DISCUSSIONS</w:t>
      </w:r>
    </w:p>
    <w:p w:rsidR="00354C5C" w:rsidRPr="00AA77A8" w:rsidRDefault="00354C5C" w:rsidP="00333399">
      <w:pPr>
        <w:rPr>
          <w:b/>
          <w:sz w:val="36"/>
          <w:szCs w:val="36"/>
        </w:rPr>
      </w:pPr>
    </w:p>
    <w:p w:rsidR="003B0C42" w:rsidRDefault="00354C5C" w:rsidP="00354C5C">
      <w:pPr>
        <w:spacing w:line="360" w:lineRule="auto"/>
        <w:rPr>
          <w:sz w:val="24"/>
          <w:szCs w:val="24"/>
        </w:rPr>
      </w:pPr>
      <w:r>
        <w:rPr>
          <w:sz w:val="36"/>
          <w:szCs w:val="36"/>
        </w:rPr>
        <w:tab/>
      </w:r>
      <w:r>
        <w:rPr>
          <w:sz w:val="24"/>
          <w:szCs w:val="24"/>
        </w:rPr>
        <w:t>The figures 7.1, 7.2, 7. 3, we can see there are two dialog boxes. In the main dialog box-the user chooses an image by clicking the ‘Choose File’ button. The image appears on the text area provided. On clicking ‘Translate’ button, the process takes few seconds and finally an output of translated English script appears on the second text area. The other dialog box displays the converted gray scale image of the input image.</w:t>
      </w:r>
    </w:p>
    <w:p w:rsidR="00333399" w:rsidRPr="00333399" w:rsidRDefault="00333399" w:rsidP="00333399">
      <w:pPr>
        <w:rPr>
          <w:sz w:val="24"/>
          <w:szCs w:val="24"/>
        </w:rPr>
      </w:pPr>
    </w:p>
    <w:p w:rsidR="005170CC" w:rsidRDefault="003B0C42" w:rsidP="005170CC">
      <w:pPr>
        <w:jc w:val="center"/>
        <w:rPr>
          <w:sz w:val="36"/>
          <w:szCs w:val="36"/>
        </w:rPr>
      </w:pPr>
      <w:r>
        <w:rPr>
          <w:noProof/>
          <w:sz w:val="36"/>
          <w:szCs w:val="36"/>
          <w:lang w:val="en-IN" w:eastAsia="en-IN"/>
        </w:rPr>
        <w:drawing>
          <wp:inline distT="0" distB="0" distL="0" distR="0">
            <wp:extent cx="5769275" cy="3071003"/>
            <wp:effectExtent l="19050" t="0" r="287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71483" cy="3072178"/>
                    </a:xfrm>
                    <a:prstGeom prst="rect">
                      <a:avLst/>
                    </a:prstGeom>
                    <a:noFill/>
                    <a:ln w="9525">
                      <a:noFill/>
                      <a:miter lim="800000"/>
                      <a:headEnd/>
                      <a:tailEnd/>
                    </a:ln>
                  </pic:spPr>
                </pic:pic>
              </a:graphicData>
            </a:graphic>
          </wp:inline>
        </w:drawing>
      </w:r>
    </w:p>
    <w:p w:rsidR="00333399" w:rsidRDefault="00333399" w:rsidP="00354C5C">
      <w:pPr>
        <w:jc w:val="center"/>
        <w:rPr>
          <w:sz w:val="22"/>
          <w:szCs w:val="22"/>
        </w:rPr>
      </w:pPr>
      <w:r w:rsidRPr="00333399">
        <w:rPr>
          <w:sz w:val="22"/>
          <w:szCs w:val="22"/>
        </w:rPr>
        <w:t>Fig 7.1</w:t>
      </w:r>
      <w:r w:rsidR="00354C5C">
        <w:rPr>
          <w:sz w:val="22"/>
          <w:szCs w:val="22"/>
        </w:rPr>
        <w:t xml:space="preserve"> Black and white image - valid</w:t>
      </w:r>
    </w:p>
    <w:p w:rsidR="00333399" w:rsidRPr="00333399" w:rsidRDefault="00333399" w:rsidP="00333399">
      <w:pPr>
        <w:jc w:val="center"/>
        <w:rPr>
          <w:sz w:val="22"/>
          <w:szCs w:val="22"/>
        </w:rPr>
      </w:pPr>
    </w:p>
    <w:p w:rsidR="00333399" w:rsidRDefault="003233B3" w:rsidP="00087F6E">
      <w:pPr>
        <w:rPr>
          <w:sz w:val="36"/>
          <w:szCs w:val="36"/>
        </w:rPr>
      </w:pPr>
      <w:r>
        <w:rPr>
          <w:noProof/>
          <w:sz w:val="36"/>
          <w:szCs w:val="36"/>
          <w:lang w:val="en-IN" w:eastAsia="en-IN"/>
        </w:rPr>
        <w:drawing>
          <wp:inline distT="0" distB="0" distL="0" distR="0">
            <wp:extent cx="5820510" cy="3071004"/>
            <wp:effectExtent l="19050" t="0" r="879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825213" cy="3073485"/>
                    </a:xfrm>
                    <a:prstGeom prst="rect">
                      <a:avLst/>
                    </a:prstGeom>
                    <a:noFill/>
                    <a:ln w="9525">
                      <a:noFill/>
                      <a:miter lim="800000"/>
                      <a:headEnd/>
                      <a:tailEnd/>
                    </a:ln>
                  </pic:spPr>
                </pic:pic>
              </a:graphicData>
            </a:graphic>
          </wp:inline>
        </w:drawing>
      </w:r>
    </w:p>
    <w:p w:rsidR="00333399" w:rsidRDefault="00354C5C" w:rsidP="00333399">
      <w:pPr>
        <w:jc w:val="center"/>
        <w:rPr>
          <w:sz w:val="22"/>
          <w:szCs w:val="22"/>
        </w:rPr>
      </w:pPr>
      <w:r>
        <w:rPr>
          <w:sz w:val="22"/>
          <w:szCs w:val="22"/>
        </w:rPr>
        <w:t>Fig 7.2 Black and white image - valid</w:t>
      </w:r>
    </w:p>
    <w:p w:rsidR="005A5DF4" w:rsidRDefault="005A5DF4" w:rsidP="00333399">
      <w:pPr>
        <w:jc w:val="center"/>
        <w:rPr>
          <w:sz w:val="22"/>
          <w:szCs w:val="22"/>
        </w:rPr>
      </w:pPr>
    </w:p>
    <w:p w:rsidR="003233B3" w:rsidRDefault="003233B3" w:rsidP="00333399">
      <w:pPr>
        <w:jc w:val="center"/>
        <w:rPr>
          <w:sz w:val="22"/>
          <w:szCs w:val="22"/>
        </w:rPr>
      </w:pPr>
      <w:r>
        <w:rPr>
          <w:noProof/>
          <w:sz w:val="22"/>
          <w:szCs w:val="22"/>
          <w:lang w:val="en-IN" w:eastAsia="en-IN"/>
        </w:rPr>
        <w:lastRenderedPageBreak/>
        <w:drawing>
          <wp:inline distT="0" distB="0" distL="0" distR="0">
            <wp:extent cx="5813755" cy="2976114"/>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829277" cy="2984060"/>
                    </a:xfrm>
                    <a:prstGeom prst="rect">
                      <a:avLst/>
                    </a:prstGeom>
                    <a:noFill/>
                    <a:ln w="9525">
                      <a:noFill/>
                      <a:miter lim="800000"/>
                      <a:headEnd/>
                      <a:tailEnd/>
                    </a:ln>
                  </pic:spPr>
                </pic:pic>
              </a:graphicData>
            </a:graphic>
          </wp:inline>
        </w:drawing>
      </w:r>
    </w:p>
    <w:p w:rsidR="003233B3" w:rsidRDefault="003233B3" w:rsidP="00333399">
      <w:pPr>
        <w:jc w:val="center"/>
        <w:rPr>
          <w:sz w:val="22"/>
          <w:szCs w:val="22"/>
        </w:rPr>
      </w:pPr>
      <w:r>
        <w:rPr>
          <w:sz w:val="22"/>
          <w:szCs w:val="22"/>
        </w:rPr>
        <w:t>Fig 7.</w:t>
      </w:r>
      <w:r w:rsidR="00354C5C">
        <w:rPr>
          <w:sz w:val="22"/>
          <w:szCs w:val="22"/>
        </w:rPr>
        <w:t>3 Black and white image – valid</w:t>
      </w:r>
    </w:p>
    <w:p w:rsidR="005B5AEC" w:rsidRPr="005B5AEC" w:rsidRDefault="005B5AEC" w:rsidP="005B5AEC">
      <w:pPr>
        <w:rPr>
          <w:sz w:val="24"/>
          <w:szCs w:val="24"/>
        </w:rPr>
      </w:pPr>
    </w:p>
    <w:p w:rsidR="005B5AEC" w:rsidRDefault="005B5AEC" w:rsidP="005B5AEC">
      <w:pPr>
        <w:jc w:val="center"/>
        <w:rPr>
          <w:sz w:val="22"/>
          <w:szCs w:val="22"/>
        </w:rPr>
      </w:pPr>
      <w:r>
        <w:rPr>
          <w:noProof/>
          <w:sz w:val="22"/>
          <w:szCs w:val="22"/>
          <w:lang w:val="en-IN" w:eastAsia="en-IN"/>
        </w:rPr>
        <w:drawing>
          <wp:inline distT="0" distB="0" distL="0" distR="0">
            <wp:extent cx="5499735" cy="3125470"/>
            <wp:effectExtent l="19050" t="0" r="571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499735" cy="3125470"/>
                    </a:xfrm>
                    <a:prstGeom prst="rect">
                      <a:avLst/>
                    </a:prstGeom>
                    <a:noFill/>
                    <a:ln w="9525">
                      <a:noFill/>
                      <a:miter lim="800000"/>
                      <a:headEnd/>
                      <a:tailEnd/>
                    </a:ln>
                  </pic:spPr>
                </pic:pic>
              </a:graphicData>
            </a:graphic>
          </wp:inline>
        </w:drawing>
      </w:r>
    </w:p>
    <w:p w:rsidR="005B5AEC" w:rsidRPr="00333399" w:rsidRDefault="005B5AEC" w:rsidP="005B5AEC">
      <w:pPr>
        <w:jc w:val="center"/>
        <w:rPr>
          <w:color w:val="000000" w:themeColor="text1"/>
          <w:sz w:val="24"/>
          <w:szCs w:val="24"/>
        </w:rPr>
      </w:pPr>
      <w:r>
        <w:rPr>
          <w:color w:val="000000" w:themeColor="text1"/>
          <w:sz w:val="24"/>
          <w:szCs w:val="24"/>
        </w:rPr>
        <w:t xml:space="preserve">Fig 7.4 Colored </w:t>
      </w:r>
      <w:proofErr w:type="gramStart"/>
      <w:r>
        <w:rPr>
          <w:color w:val="000000" w:themeColor="text1"/>
          <w:sz w:val="24"/>
          <w:szCs w:val="24"/>
        </w:rPr>
        <w:t>image</w:t>
      </w:r>
      <w:proofErr w:type="gramEnd"/>
      <w:r>
        <w:rPr>
          <w:color w:val="000000" w:themeColor="text1"/>
          <w:sz w:val="24"/>
          <w:szCs w:val="24"/>
        </w:rPr>
        <w:t xml:space="preserve"> - valid</w:t>
      </w:r>
    </w:p>
    <w:p w:rsidR="005B5AEC" w:rsidRDefault="005B5AEC" w:rsidP="00333399">
      <w:pPr>
        <w:jc w:val="center"/>
        <w:rPr>
          <w:sz w:val="22"/>
          <w:szCs w:val="22"/>
        </w:rPr>
      </w:pPr>
    </w:p>
    <w:p w:rsidR="00354C5C" w:rsidRDefault="00354C5C" w:rsidP="00333399">
      <w:pPr>
        <w:jc w:val="center"/>
        <w:rPr>
          <w:sz w:val="22"/>
          <w:szCs w:val="22"/>
        </w:rPr>
      </w:pPr>
    </w:p>
    <w:p w:rsidR="00354C5C" w:rsidRDefault="00354C5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5B5AEC" w:rsidRDefault="005B5AEC" w:rsidP="00333399">
      <w:pPr>
        <w:jc w:val="center"/>
        <w:rPr>
          <w:sz w:val="22"/>
          <w:szCs w:val="22"/>
        </w:rPr>
      </w:pPr>
    </w:p>
    <w:p w:rsidR="00354C5C" w:rsidRPr="00354C5C" w:rsidRDefault="005B5AEC" w:rsidP="00354C5C">
      <w:pPr>
        <w:ind w:firstLine="720"/>
        <w:rPr>
          <w:sz w:val="24"/>
          <w:szCs w:val="24"/>
        </w:rPr>
      </w:pPr>
      <w:r>
        <w:rPr>
          <w:sz w:val="24"/>
          <w:szCs w:val="24"/>
        </w:rPr>
        <w:lastRenderedPageBreak/>
        <w:t>In fig 7.5</w:t>
      </w:r>
      <w:r w:rsidR="00354C5C" w:rsidRPr="00354C5C">
        <w:rPr>
          <w:sz w:val="24"/>
          <w:szCs w:val="24"/>
        </w:rPr>
        <w:t>, if we click on translate button without importing any image then the error is shown.</w:t>
      </w:r>
    </w:p>
    <w:p w:rsidR="00354C5C" w:rsidRDefault="00354C5C" w:rsidP="00354C5C">
      <w:pPr>
        <w:rPr>
          <w:sz w:val="22"/>
          <w:szCs w:val="22"/>
        </w:rPr>
      </w:pPr>
    </w:p>
    <w:p w:rsidR="00253354" w:rsidRDefault="00354C5C" w:rsidP="00333399">
      <w:pPr>
        <w:jc w:val="center"/>
        <w:rPr>
          <w:sz w:val="22"/>
          <w:szCs w:val="22"/>
        </w:rPr>
      </w:pPr>
      <w:r>
        <w:rPr>
          <w:noProof/>
          <w:sz w:val="22"/>
          <w:szCs w:val="22"/>
          <w:lang w:val="en-IN" w:eastAsia="en-IN"/>
        </w:rPr>
        <w:drawing>
          <wp:inline distT="0" distB="0" distL="0" distR="0">
            <wp:extent cx="5499735" cy="3971290"/>
            <wp:effectExtent l="19050" t="0" r="571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9735" cy="3971290"/>
                    </a:xfrm>
                    <a:prstGeom prst="rect">
                      <a:avLst/>
                    </a:prstGeom>
                    <a:noFill/>
                    <a:ln w="9525">
                      <a:noFill/>
                      <a:miter lim="800000"/>
                      <a:headEnd/>
                      <a:tailEnd/>
                    </a:ln>
                  </pic:spPr>
                </pic:pic>
              </a:graphicData>
            </a:graphic>
          </wp:inline>
        </w:drawing>
      </w:r>
    </w:p>
    <w:p w:rsidR="00354C5C" w:rsidRDefault="00354C5C" w:rsidP="00333399">
      <w:pPr>
        <w:jc w:val="center"/>
        <w:rPr>
          <w:sz w:val="22"/>
          <w:szCs w:val="22"/>
        </w:rPr>
      </w:pPr>
      <w:r>
        <w:rPr>
          <w:sz w:val="22"/>
          <w:szCs w:val="22"/>
        </w:rPr>
        <w:t>Fig 7.</w:t>
      </w:r>
      <w:r w:rsidR="005B5AEC">
        <w:rPr>
          <w:sz w:val="22"/>
          <w:szCs w:val="22"/>
        </w:rPr>
        <w:t>5</w:t>
      </w:r>
      <w:r>
        <w:rPr>
          <w:sz w:val="22"/>
          <w:szCs w:val="22"/>
        </w:rPr>
        <w:t xml:space="preserve"> Error message</w:t>
      </w:r>
    </w:p>
    <w:p w:rsidR="00354C5C" w:rsidRDefault="00354C5C" w:rsidP="00333399">
      <w:pPr>
        <w:jc w:val="center"/>
        <w:rPr>
          <w:sz w:val="22"/>
          <w:szCs w:val="22"/>
        </w:rPr>
      </w:pPr>
    </w:p>
    <w:p w:rsidR="00354C5C" w:rsidRDefault="00354C5C" w:rsidP="005B5AEC">
      <w:pPr>
        <w:rPr>
          <w:sz w:val="22"/>
          <w:szCs w:val="22"/>
        </w:rPr>
      </w:pPr>
    </w:p>
    <w:p w:rsidR="00354C5C" w:rsidRDefault="00354C5C" w:rsidP="00333399">
      <w:pPr>
        <w:jc w:val="center"/>
        <w:rPr>
          <w:sz w:val="22"/>
          <w:szCs w:val="22"/>
        </w:rPr>
      </w:pPr>
    </w:p>
    <w:p w:rsidR="00354C5C" w:rsidRPr="00354C5C" w:rsidRDefault="005B5AEC" w:rsidP="005B5AEC">
      <w:pPr>
        <w:ind w:firstLine="720"/>
        <w:rPr>
          <w:sz w:val="24"/>
          <w:szCs w:val="24"/>
        </w:rPr>
      </w:pPr>
      <w:proofErr w:type="gramStart"/>
      <w:r>
        <w:rPr>
          <w:sz w:val="24"/>
          <w:szCs w:val="24"/>
        </w:rPr>
        <w:t>In the fig 7.6</w:t>
      </w:r>
      <w:r w:rsidR="00354C5C">
        <w:rPr>
          <w:sz w:val="24"/>
          <w:szCs w:val="24"/>
        </w:rPr>
        <w:t xml:space="preserve"> it shows an error when the input image is hand written script</w:t>
      </w:r>
      <w:r>
        <w:rPr>
          <w:sz w:val="24"/>
          <w:szCs w:val="24"/>
        </w:rPr>
        <w:t>.</w:t>
      </w:r>
      <w:proofErr w:type="gramEnd"/>
    </w:p>
    <w:p w:rsidR="00354C5C" w:rsidRDefault="00354C5C" w:rsidP="00333399">
      <w:pPr>
        <w:jc w:val="center"/>
        <w:rPr>
          <w:sz w:val="22"/>
          <w:szCs w:val="22"/>
        </w:rPr>
      </w:pPr>
    </w:p>
    <w:p w:rsidR="00354C5C" w:rsidRPr="00333399" w:rsidRDefault="00354C5C" w:rsidP="00333399">
      <w:pPr>
        <w:jc w:val="center"/>
        <w:rPr>
          <w:sz w:val="22"/>
          <w:szCs w:val="22"/>
        </w:rPr>
      </w:pPr>
      <w:r>
        <w:rPr>
          <w:noProof/>
          <w:sz w:val="22"/>
          <w:szCs w:val="22"/>
          <w:lang w:val="en-IN" w:eastAsia="en-IN"/>
        </w:rPr>
        <w:drawing>
          <wp:inline distT="0" distB="0" distL="0" distR="0">
            <wp:extent cx="5486400" cy="251142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486400" cy="2511425"/>
                    </a:xfrm>
                    <a:prstGeom prst="rect">
                      <a:avLst/>
                    </a:prstGeom>
                    <a:noFill/>
                    <a:ln w="9525">
                      <a:noFill/>
                      <a:miter lim="800000"/>
                      <a:headEnd/>
                      <a:tailEnd/>
                    </a:ln>
                  </pic:spPr>
                </pic:pic>
              </a:graphicData>
            </a:graphic>
          </wp:inline>
        </w:drawing>
      </w:r>
    </w:p>
    <w:p w:rsidR="005B5AEC" w:rsidRDefault="005B5AEC" w:rsidP="005B5AEC">
      <w:pPr>
        <w:jc w:val="center"/>
        <w:rPr>
          <w:sz w:val="22"/>
          <w:szCs w:val="22"/>
        </w:rPr>
      </w:pPr>
      <w:r>
        <w:rPr>
          <w:sz w:val="22"/>
          <w:szCs w:val="22"/>
        </w:rPr>
        <w:t>Fig 7.6 Hand written image – invalid</w:t>
      </w:r>
    </w:p>
    <w:p w:rsidR="005B5AEC" w:rsidRDefault="005B5AEC" w:rsidP="005B5AEC">
      <w:pPr>
        <w:jc w:val="center"/>
        <w:rPr>
          <w:sz w:val="22"/>
          <w:szCs w:val="22"/>
        </w:rPr>
      </w:pPr>
    </w:p>
    <w:p w:rsidR="00333399" w:rsidRPr="00333399" w:rsidRDefault="00296C76" w:rsidP="007C6736">
      <w:pPr>
        <w:spacing w:line="360" w:lineRule="auto"/>
        <w:rPr>
          <w:sz w:val="24"/>
          <w:szCs w:val="24"/>
        </w:rPr>
      </w:pPr>
      <w:r>
        <w:rPr>
          <w:sz w:val="24"/>
          <w:szCs w:val="24"/>
        </w:rPr>
        <w:tab/>
      </w:r>
    </w:p>
    <w:p w:rsidR="00333399" w:rsidRDefault="00333399" w:rsidP="00087F6E">
      <w:pPr>
        <w:rPr>
          <w:sz w:val="36"/>
          <w:szCs w:val="36"/>
        </w:rPr>
      </w:pPr>
    </w:p>
    <w:p w:rsidR="00AA77A8" w:rsidRDefault="00AA77A8" w:rsidP="00087F6E">
      <w:pPr>
        <w:rPr>
          <w:sz w:val="36"/>
          <w:szCs w:val="36"/>
        </w:rPr>
      </w:pPr>
    </w:p>
    <w:p w:rsidR="00335682" w:rsidRDefault="00AA77A8" w:rsidP="00087F6E">
      <w:pPr>
        <w:rPr>
          <w:b/>
          <w:sz w:val="36"/>
          <w:szCs w:val="36"/>
        </w:rPr>
      </w:pPr>
      <w:r w:rsidRPr="00AA77A8">
        <w:rPr>
          <w:b/>
          <w:sz w:val="36"/>
          <w:szCs w:val="36"/>
        </w:rPr>
        <w:t>8. CONCLUTION AND FUTURE SCOPE</w:t>
      </w:r>
    </w:p>
    <w:p w:rsidR="005A5DF4" w:rsidRPr="00AA77A8" w:rsidRDefault="005A5DF4" w:rsidP="00087F6E">
      <w:pPr>
        <w:rPr>
          <w:b/>
          <w:sz w:val="36"/>
          <w:szCs w:val="36"/>
        </w:rPr>
      </w:pPr>
    </w:p>
    <w:p w:rsidR="00333399" w:rsidRDefault="00333399" w:rsidP="007C6736">
      <w:pPr>
        <w:suppressAutoHyphens w:val="0"/>
        <w:autoSpaceDN w:val="0"/>
        <w:adjustRightInd w:val="0"/>
        <w:spacing w:line="360" w:lineRule="auto"/>
        <w:rPr>
          <w:sz w:val="24"/>
          <w:szCs w:val="24"/>
        </w:rPr>
      </w:pPr>
      <w:r>
        <w:rPr>
          <w:sz w:val="24"/>
          <w:szCs w:val="24"/>
        </w:rPr>
        <w:t xml:space="preserve">    </w:t>
      </w:r>
      <w:r>
        <w:rPr>
          <w:sz w:val="24"/>
          <w:szCs w:val="24"/>
        </w:rPr>
        <w:tab/>
      </w:r>
      <w:r w:rsidRPr="009E51CD">
        <w:rPr>
          <w:sz w:val="24"/>
          <w:szCs w:val="24"/>
        </w:rPr>
        <w:t xml:space="preserve">The developed software helps the user to choose the image and translate it at his/her fingertips. Basically any image gets converted to gray-scale first and then the characters are extracted and translated. The software also gives the pixel values and the RGB values of the image chosen. </w:t>
      </w:r>
    </w:p>
    <w:p w:rsidR="00333399" w:rsidRDefault="00333399" w:rsidP="007C6736">
      <w:pPr>
        <w:suppressAutoHyphens w:val="0"/>
        <w:autoSpaceDN w:val="0"/>
        <w:adjustRightInd w:val="0"/>
        <w:spacing w:line="360" w:lineRule="auto"/>
        <w:rPr>
          <w:sz w:val="24"/>
          <w:szCs w:val="24"/>
        </w:rPr>
      </w:pPr>
      <w:r>
        <w:rPr>
          <w:sz w:val="24"/>
          <w:szCs w:val="24"/>
        </w:rPr>
        <w:tab/>
        <w:t xml:space="preserve">In the future, we can enhance the proposed system to be implemented as a mobile application. And instead of choosing the image from the system, we can capture the image from the mobile camera itself.   </w:t>
      </w:r>
    </w:p>
    <w:p w:rsidR="00333399" w:rsidRPr="009E51CD" w:rsidRDefault="00333399" w:rsidP="00333399">
      <w:pPr>
        <w:suppressAutoHyphens w:val="0"/>
        <w:autoSpaceDN w:val="0"/>
        <w:adjustRightInd w:val="0"/>
        <w:spacing w:line="276" w:lineRule="auto"/>
        <w:rPr>
          <w:sz w:val="24"/>
          <w:szCs w:val="24"/>
        </w:rPr>
      </w:pPr>
      <w:r>
        <w:rPr>
          <w:sz w:val="24"/>
          <w:szCs w:val="24"/>
        </w:rPr>
        <w:tab/>
      </w: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333399" w:rsidP="00333399">
      <w:pPr>
        <w:rPr>
          <w:sz w:val="36"/>
          <w:szCs w:val="36"/>
        </w:rPr>
      </w:pPr>
    </w:p>
    <w:p w:rsidR="00333399" w:rsidRDefault="00AA77A8" w:rsidP="00333399">
      <w:pPr>
        <w:rPr>
          <w:b/>
          <w:sz w:val="36"/>
          <w:szCs w:val="36"/>
        </w:rPr>
      </w:pPr>
      <w:r w:rsidRPr="00AA77A8">
        <w:rPr>
          <w:b/>
          <w:sz w:val="36"/>
          <w:szCs w:val="36"/>
        </w:rPr>
        <w:t xml:space="preserve">9. REFERENCE/ </w:t>
      </w:r>
      <w:r w:rsidR="00757A18">
        <w:rPr>
          <w:b/>
          <w:sz w:val="36"/>
          <w:szCs w:val="36"/>
        </w:rPr>
        <w:t>BIBLIOGRAP</w:t>
      </w:r>
      <w:r w:rsidRPr="00AA77A8">
        <w:rPr>
          <w:b/>
          <w:sz w:val="36"/>
          <w:szCs w:val="36"/>
        </w:rPr>
        <w:t>HY</w:t>
      </w:r>
    </w:p>
    <w:p w:rsidR="005A5DF4" w:rsidRPr="00AA77A8" w:rsidRDefault="005A5DF4" w:rsidP="00333399">
      <w:pPr>
        <w:rPr>
          <w:b/>
          <w:sz w:val="36"/>
          <w:szCs w:val="36"/>
        </w:rPr>
      </w:pPr>
    </w:p>
    <w:p w:rsidR="00333399" w:rsidRDefault="005A5DF4" w:rsidP="007C6736">
      <w:pPr>
        <w:spacing w:line="360" w:lineRule="auto"/>
        <w:ind w:firstLine="720"/>
        <w:rPr>
          <w:sz w:val="24"/>
          <w:szCs w:val="24"/>
        </w:rPr>
      </w:pPr>
      <w:r>
        <w:rPr>
          <w:sz w:val="24"/>
          <w:szCs w:val="24"/>
        </w:rPr>
        <w:t>[1</w:t>
      </w:r>
      <w:hyperlink w:anchor="_top" w:history="1">
        <w:r w:rsidRPr="005A5DF4">
          <w:rPr>
            <w:rStyle w:val="Hyperlink"/>
            <w:sz w:val="24"/>
            <w:szCs w:val="24"/>
          </w:rPr>
          <w:t>]https://www.lucidchart.com/documents#docs?folder_id=home&amp;browser=icon&amp;sort=saved-desc</w:t>
        </w:r>
      </w:hyperlink>
    </w:p>
    <w:p w:rsidR="00333399" w:rsidRPr="006871A6" w:rsidRDefault="00333399" w:rsidP="007C6736">
      <w:pPr>
        <w:spacing w:line="360" w:lineRule="auto"/>
        <w:ind w:firstLine="720"/>
        <w:rPr>
          <w:sz w:val="36"/>
          <w:szCs w:val="36"/>
        </w:rPr>
      </w:pPr>
      <w:r>
        <w:rPr>
          <w:sz w:val="24"/>
          <w:szCs w:val="24"/>
        </w:rPr>
        <w:t>[2]</w:t>
      </w:r>
      <w:r w:rsidRPr="004D66BF">
        <w:t xml:space="preserve"> </w:t>
      </w:r>
      <w:hyperlink w:anchor="_top" w:history="1">
        <w:r w:rsidR="005A5DF4" w:rsidRPr="005A5DF4">
          <w:rPr>
            <w:rStyle w:val="Hyperlink"/>
          </w:rPr>
          <w:t>https://wiki.qt.io/Install_Qt_5_on_Ubuntu</w:t>
        </w:r>
      </w:hyperlink>
    </w:p>
    <w:p w:rsidR="00335682" w:rsidRPr="00333399" w:rsidRDefault="00335682" w:rsidP="00333399">
      <w:pPr>
        <w:pStyle w:val="ListParagraph"/>
        <w:suppressAutoHyphens w:val="0"/>
        <w:autoSpaceDN w:val="0"/>
        <w:adjustRightInd w:val="0"/>
        <w:spacing w:line="276" w:lineRule="auto"/>
        <w:rPr>
          <w:color w:val="FF0000"/>
          <w:sz w:val="24"/>
          <w:szCs w:val="24"/>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3399" w:rsidRDefault="00333399" w:rsidP="00087F6E">
      <w:pPr>
        <w:rPr>
          <w:sz w:val="36"/>
          <w:szCs w:val="36"/>
        </w:rPr>
      </w:pPr>
    </w:p>
    <w:p w:rsidR="00335682" w:rsidRPr="00757A18" w:rsidRDefault="00333399" w:rsidP="00087F6E">
      <w:pPr>
        <w:rPr>
          <w:b/>
          <w:sz w:val="36"/>
          <w:szCs w:val="36"/>
        </w:rPr>
      </w:pPr>
      <w:r w:rsidRPr="00757A18">
        <w:rPr>
          <w:b/>
          <w:sz w:val="36"/>
          <w:szCs w:val="36"/>
        </w:rPr>
        <w:t xml:space="preserve">10. </w:t>
      </w:r>
      <w:r w:rsidR="00757A18" w:rsidRPr="00757A18">
        <w:rPr>
          <w:b/>
          <w:sz w:val="36"/>
          <w:szCs w:val="36"/>
        </w:rPr>
        <w:t>APPENDIX</w:t>
      </w:r>
    </w:p>
    <w:p w:rsidR="00335682" w:rsidRPr="00F964B3" w:rsidRDefault="00335682" w:rsidP="00087F6E">
      <w:pPr>
        <w:rPr>
          <w:sz w:val="32"/>
          <w:szCs w:val="32"/>
        </w:rPr>
      </w:pPr>
    </w:p>
    <w:p w:rsidR="00335682" w:rsidRDefault="00097142" w:rsidP="00087F6E">
      <w:pPr>
        <w:rPr>
          <w:sz w:val="32"/>
          <w:szCs w:val="32"/>
        </w:rPr>
      </w:pPr>
      <w:r>
        <w:rPr>
          <w:sz w:val="32"/>
          <w:szCs w:val="32"/>
        </w:rPr>
        <w:t>A</w:t>
      </w:r>
      <w:r w:rsidR="00335682" w:rsidRPr="00F964B3">
        <w:rPr>
          <w:sz w:val="32"/>
          <w:szCs w:val="32"/>
        </w:rPr>
        <w:t>. Description on Technology used</w:t>
      </w:r>
    </w:p>
    <w:p w:rsidR="00B138FA" w:rsidRPr="00B138FA" w:rsidRDefault="00864318" w:rsidP="00B138FA">
      <w:pPr>
        <w:widowControl/>
        <w:suppressAutoHyphens w:val="0"/>
        <w:autoSpaceDE/>
        <w:autoSpaceDN w:val="0"/>
        <w:spacing w:line="360" w:lineRule="auto"/>
        <w:jc w:val="both"/>
        <w:rPr>
          <w:sz w:val="28"/>
          <w:szCs w:val="28"/>
        </w:rPr>
      </w:pPr>
      <w:r w:rsidRPr="00B138FA">
        <w:rPr>
          <w:sz w:val="28"/>
          <w:szCs w:val="28"/>
        </w:rPr>
        <w:tab/>
      </w:r>
      <w:r w:rsidR="00B138FA" w:rsidRPr="00B138FA">
        <w:rPr>
          <w:sz w:val="28"/>
          <w:szCs w:val="28"/>
        </w:rPr>
        <w:t>Python:</w:t>
      </w:r>
    </w:p>
    <w:p w:rsidR="00B138FA" w:rsidRPr="00B138FA" w:rsidRDefault="00B138FA" w:rsidP="00B138FA">
      <w:pPr>
        <w:pStyle w:val="qtextpara"/>
        <w:spacing w:before="0" w:beforeAutospacing="0" w:after="240" w:afterAutospacing="0" w:line="360" w:lineRule="auto"/>
        <w:ind w:firstLine="720"/>
        <w:jc w:val="both"/>
        <w:rPr>
          <w:color w:val="000000"/>
        </w:rPr>
      </w:pPr>
      <w:r>
        <w:rPr>
          <w:color w:val="000000"/>
        </w:rPr>
        <w:t xml:space="preserve">In terms of software, the technology used in building this system is python. Python is becoming the preferred language to code since it is quite easy to learn as well as it is strong in the usage of dictionaries. Python is an </w:t>
      </w:r>
      <w:proofErr w:type="spellStart"/>
      <w:r>
        <w:rPr>
          <w:color w:val="000000"/>
        </w:rPr>
        <w:t>interpreted</w:t>
      </w:r>
      <w:proofErr w:type="spellEnd"/>
      <w:r>
        <w:rPr>
          <w:color w:val="000000"/>
        </w:rPr>
        <w:t xml:space="preserve">,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w:t>
      </w:r>
    </w:p>
    <w:p w:rsidR="00B138FA" w:rsidRDefault="00B138FA" w:rsidP="00B138FA">
      <w:pPr>
        <w:widowControl/>
        <w:suppressAutoHyphens w:val="0"/>
        <w:autoSpaceDE/>
        <w:autoSpaceDN w:val="0"/>
        <w:spacing w:line="360" w:lineRule="auto"/>
        <w:jc w:val="both"/>
        <w:rPr>
          <w:sz w:val="32"/>
          <w:szCs w:val="36"/>
        </w:rPr>
      </w:pPr>
      <w:r>
        <w:rPr>
          <w:sz w:val="32"/>
          <w:szCs w:val="36"/>
        </w:rPr>
        <w:t>B. Explanation on Tools:</w:t>
      </w:r>
    </w:p>
    <w:p w:rsidR="00B138FA" w:rsidRPr="00B138FA" w:rsidRDefault="00B138FA" w:rsidP="00B138FA">
      <w:pPr>
        <w:widowControl/>
        <w:suppressAutoHyphens w:val="0"/>
        <w:autoSpaceDE/>
        <w:autoSpaceDN w:val="0"/>
        <w:spacing w:line="360" w:lineRule="auto"/>
        <w:jc w:val="both"/>
        <w:rPr>
          <w:sz w:val="28"/>
          <w:szCs w:val="28"/>
        </w:rPr>
      </w:pPr>
      <w:r>
        <w:rPr>
          <w:sz w:val="32"/>
          <w:szCs w:val="36"/>
        </w:rPr>
        <w:t xml:space="preserve">       </w:t>
      </w:r>
      <w:r w:rsidRPr="00B138FA">
        <w:rPr>
          <w:sz w:val="28"/>
          <w:szCs w:val="28"/>
        </w:rPr>
        <w:t>Qt Designer:</w:t>
      </w:r>
    </w:p>
    <w:p w:rsidR="00B138FA" w:rsidRDefault="00B138FA" w:rsidP="00B138FA">
      <w:pPr>
        <w:widowControl/>
        <w:suppressAutoHyphens w:val="0"/>
        <w:autoSpaceDE/>
        <w:autoSpaceDN w:val="0"/>
        <w:spacing w:line="360" w:lineRule="auto"/>
        <w:ind w:firstLine="720"/>
        <w:jc w:val="both"/>
        <w:rPr>
          <w:color w:val="000000"/>
          <w:sz w:val="24"/>
          <w:szCs w:val="23"/>
          <w:shd w:val="clear" w:color="auto" w:fill="FFFFFF"/>
        </w:rPr>
      </w:pPr>
      <w:r>
        <w:rPr>
          <w:iCs/>
          <w:color w:val="000000"/>
          <w:sz w:val="24"/>
          <w:bdr w:val="none" w:sz="0" w:space="0" w:color="auto" w:frame="1"/>
          <w:shd w:val="clear" w:color="auto" w:fill="FFFFFF"/>
        </w:rPr>
        <w:t>Qt Designer</w:t>
      </w:r>
      <w:r>
        <w:rPr>
          <w:color w:val="000000"/>
          <w:sz w:val="24"/>
          <w:shd w:val="clear" w:color="auto" w:fill="FFFFFF"/>
        </w:rPr>
        <w:t xml:space="preserve"> is Qt's tool for designing and building graphical user interfaces (GUIs) from Qt components. It is possible to compose and customize widgets or dialogs in a what-you-see-is-what-you-get (WYSIWYG) manner, and test </w:t>
      </w:r>
      <w:proofErr w:type="gramStart"/>
      <w:r>
        <w:rPr>
          <w:color w:val="000000"/>
          <w:sz w:val="24"/>
          <w:shd w:val="clear" w:color="auto" w:fill="FFFFFF"/>
        </w:rPr>
        <w:t>them</w:t>
      </w:r>
      <w:proofErr w:type="gramEnd"/>
      <w:r>
        <w:rPr>
          <w:color w:val="000000"/>
          <w:sz w:val="24"/>
          <w:shd w:val="clear" w:color="auto" w:fill="FFFFFF"/>
        </w:rPr>
        <w:t xml:space="preserve"> using different styles and resolutions. </w:t>
      </w:r>
      <w:r>
        <w:rPr>
          <w:color w:val="000000"/>
          <w:sz w:val="24"/>
          <w:szCs w:val="23"/>
          <w:shd w:val="clear" w:color="auto" w:fill="FFFFFF"/>
        </w:rPr>
        <w:t>Using its simple drag and drop interface, a GUI interface can be quickly built without having to write the code. It is however, not an IDE such as Visual Studio. Hence, Qt Designer does not have the facility to debug and build the application.</w:t>
      </w:r>
    </w:p>
    <w:p w:rsidR="00B138FA" w:rsidRDefault="00B138FA" w:rsidP="00B138FA">
      <w:pPr>
        <w:widowControl/>
        <w:suppressAutoHyphens w:val="0"/>
        <w:autoSpaceDE/>
        <w:autoSpaceDN w:val="0"/>
        <w:spacing w:line="360" w:lineRule="auto"/>
        <w:jc w:val="both"/>
        <w:rPr>
          <w:color w:val="000000"/>
          <w:sz w:val="24"/>
          <w:szCs w:val="23"/>
          <w:shd w:val="clear" w:color="auto" w:fill="FFFFFF"/>
        </w:rPr>
      </w:pPr>
    </w:p>
    <w:p w:rsidR="00B138FA" w:rsidRPr="00B138FA" w:rsidRDefault="00B138FA" w:rsidP="00B138FA">
      <w:pPr>
        <w:widowControl/>
        <w:suppressAutoHyphens w:val="0"/>
        <w:autoSpaceDE/>
        <w:autoSpaceDN w:val="0"/>
        <w:spacing w:line="360" w:lineRule="auto"/>
        <w:jc w:val="both"/>
        <w:rPr>
          <w:sz w:val="28"/>
          <w:szCs w:val="28"/>
        </w:rPr>
      </w:pPr>
      <w:r>
        <w:rPr>
          <w:sz w:val="32"/>
          <w:szCs w:val="36"/>
        </w:rPr>
        <w:t xml:space="preserve">      </w:t>
      </w:r>
      <w:r w:rsidRPr="00B138FA">
        <w:rPr>
          <w:sz w:val="28"/>
          <w:szCs w:val="28"/>
        </w:rPr>
        <w:t>Sublime Text 3:</w:t>
      </w:r>
    </w:p>
    <w:p w:rsidR="00B138FA" w:rsidRDefault="00B138FA" w:rsidP="00B138FA">
      <w:pPr>
        <w:widowControl/>
        <w:suppressAutoHyphens w:val="0"/>
        <w:autoSpaceDE/>
        <w:autoSpaceDN w:val="0"/>
        <w:spacing w:line="360" w:lineRule="auto"/>
        <w:ind w:firstLine="720"/>
        <w:jc w:val="both"/>
        <w:rPr>
          <w:iCs/>
          <w:color w:val="000000"/>
          <w:bdr w:val="none" w:sz="0" w:space="0" w:color="auto" w:frame="1"/>
          <w:shd w:val="clear" w:color="auto" w:fill="FFFFFF"/>
        </w:rPr>
      </w:pPr>
      <w:r>
        <w:rPr>
          <w:sz w:val="24"/>
          <w:szCs w:val="36"/>
        </w:rPr>
        <w:t xml:space="preserve">Sublime Text is a proprietary cross-platform source code editor with a Python application programming interface (API). It natively supports many programming languages and markup languages, and functions can be added by users with </w:t>
      </w:r>
      <w:proofErr w:type="spellStart"/>
      <w:r>
        <w:rPr>
          <w:sz w:val="24"/>
          <w:szCs w:val="36"/>
        </w:rPr>
        <w:t>plugins</w:t>
      </w:r>
      <w:proofErr w:type="spellEnd"/>
      <w:r>
        <w:rPr>
          <w:sz w:val="24"/>
          <w:szCs w:val="36"/>
        </w:rPr>
        <w:t>, typically community-built and maintained under free-software licenses.</w:t>
      </w:r>
    </w:p>
    <w:p w:rsidR="00A118A5" w:rsidRPr="00B138FA" w:rsidRDefault="00A118A5" w:rsidP="00B138FA">
      <w:pPr>
        <w:rPr>
          <w:sz w:val="32"/>
          <w:szCs w:val="32"/>
        </w:rPr>
      </w:pPr>
    </w:p>
    <w:sectPr w:rsidR="00A118A5" w:rsidRPr="00B138FA" w:rsidSect="00AF4466">
      <w:headerReference w:type="default" r:id="rId23"/>
      <w:footerReference w:type="default" r:id="rId24"/>
      <w:pgSz w:w="11905" w:h="16837"/>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363" w:rsidRDefault="00427363">
      <w:r>
        <w:separator/>
      </w:r>
    </w:p>
  </w:endnote>
  <w:endnote w:type="continuationSeparator" w:id="0">
    <w:p w:rsidR="00427363" w:rsidRDefault="0042736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utura Hv">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erpetua">
    <w:panose1 w:val="02020502060401020303"/>
    <w:charset w:val="00"/>
    <w:family w:val="roman"/>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945" w:rsidRDefault="002E6945">
    <w:pPr>
      <w:pStyle w:val="Footer"/>
      <w:pBdr>
        <w:top w:val="thinThickSmallGap" w:sz="24" w:space="1" w:color="622423" w:themeColor="accent2" w:themeShade="7F"/>
      </w:pBdr>
      <w:rPr>
        <w:rFonts w:asciiTheme="majorHAnsi" w:hAnsiTheme="majorHAnsi"/>
      </w:rPr>
    </w:pPr>
    <w:r>
      <w:rPr>
        <w:rFonts w:asciiTheme="majorHAnsi" w:hAnsiTheme="majorHAnsi"/>
      </w:rPr>
      <w:t>School of Computer Science and Engineering</w:t>
    </w:r>
    <w:r>
      <w:rPr>
        <w:rFonts w:asciiTheme="majorHAnsi" w:hAnsiTheme="majorHAnsi"/>
      </w:rPr>
      <w:ptab w:relativeTo="margin" w:alignment="right" w:leader="none"/>
    </w:r>
    <w:r>
      <w:rPr>
        <w:rFonts w:asciiTheme="majorHAnsi" w:hAnsiTheme="majorHAnsi"/>
      </w:rPr>
      <w:t xml:space="preserve">Page </w:t>
    </w:r>
    <w:fldSimple w:instr=" PAGE   \* MERGEFORMAT ">
      <w:r w:rsidR="00EE4885" w:rsidRPr="00EE4885">
        <w:rPr>
          <w:rFonts w:asciiTheme="majorHAnsi" w:hAnsiTheme="majorHAnsi"/>
          <w:noProof/>
        </w:rPr>
        <w:t>24</w:t>
      </w:r>
    </w:fldSimple>
  </w:p>
  <w:p w:rsidR="002E6945" w:rsidRDefault="002E69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363" w:rsidRDefault="00427363">
      <w:r>
        <w:separator/>
      </w:r>
    </w:p>
  </w:footnote>
  <w:footnote w:type="continuationSeparator" w:id="0">
    <w:p w:rsidR="00427363" w:rsidRDefault="0042736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D82365903C54B5399252647295A52A2"/>
      </w:placeholder>
      <w:dataBinding w:prefixMappings="xmlns:ns0='http://schemas.openxmlformats.org/package/2006/metadata/core-properties' xmlns:ns1='http://purl.org/dc/elements/1.1/'" w:xpath="/ns0:coreProperties[1]/ns1:title[1]" w:storeItemID="{6C3C8BC8-F283-45AE-878A-BAB7291924A1}"/>
      <w:text/>
    </w:sdtPr>
    <w:sdtContent>
      <w:p w:rsidR="002E6945" w:rsidRDefault="002E6945" w:rsidP="00AF4466">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rPr>
          <w:t>Language</w:t>
        </w:r>
        <w:r>
          <w:rPr>
            <w:rFonts w:asciiTheme="majorHAnsi" w:eastAsiaTheme="majorEastAsia" w:hAnsiTheme="majorHAnsi" w:cstheme="majorBidi"/>
            <w:sz w:val="32"/>
            <w:szCs w:val="32"/>
            <w:lang w:val="en-IN"/>
          </w:rPr>
          <w:t xml:space="preserve"> Translation In an Image</w:t>
        </w:r>
      </w:p>
    </w:sdtContent>
  </w:sdt>
  <w:p w:rsidR="002E6945" w:rsidRDefault="002E69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pStyle w:val="Heading8"/>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nsid w:val="00000002"/>
    <w:multiLevelType w:val="multilevel"/>
    <w:tmpl w:val="00000002"/>
    <w:name w:val="WW8Num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3"/>
    <w:multiLevelType w:val="singleLevel"/>
    <w:tmpl w:val="00000003"/>
    <w:name w:val="WW8Num2"/>
    <w:lvl w:ilvl="0">
      <w:start w:val="1"/>
      <w:numFmt w:val="bullet"/>
      <w:lvlText w:val=""/>
      <w:lvlJc w:val="left"/>
      <w:pPr>
        <w:tabs>
          <w:tab w:val="num" w:pos="1697"/>
        </w:tabs>
        <w:ind w:left="1697" w:hanging="360"/>
      </w:pPr>
      <w:rPr>
        <w:rFonts w:ascii="Symbol" w:hAnsi="Symbol"/>
      </w:rPr>
    </w:lvl>
  </w:abstractNum>
  <w:abstractNum w:abstractNumId="3">
    <w:nsid w:val="00000004"/>
    <w:multiLevelType w:val="multilevel"/>
    <w:tmpl w:val="00000004"/>
    <w:name w:val="WW8Num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4">
    <w:nsid w:val="00000005"/>
    <w:multiLevelType w:val="singleLevel"/>
    <w:tmpl w:val="00000005"/>
    <w:name w:val="WW8Num4"/>
    <w:lvl w:ilvl="0">
      <w:start w:val="1"/>
      <w:numFmt w:val="bullet"/>
      <w:lvlText w:val=""/>
      <w:lvlJc w:val="left"/>
      <w:pPr>
        <w:tabs>
          <w:tab w:val="num" w:pos="1517"/>
        </w:tabs>
        <w:ind w:left="1517" w:hanging="360"/>
      </w:pPr>
      <w:rPr>
        <w:rFonts w:ascii="Wingdings" w:hAnsi="Wingdings"/>
      </w:rPr>
    </w:lvl>
  </w:abstractNum>
  <w:abstractNum w:abstractNumId="5">
    <w:nsid w:val="00000006"/>
    <w:multiLevelType w:val="singleLevel"/>
    <w:tmpl w:val="00000006"/>
    <w:name w:val="WW8Num5"/>
    <w:lvl w:ilvl="0">
      <w:start w:val="1"/>
      <w:numFmt w:val="decimal"/>
      <w:lvlText w:val="%1."/>
      <w:lvlJc w:val="left"/>
      <w:pPr>
        <w:tabs>
          <w:tab w:val="num" w:pos="720"/>
        </w:tabs>
        <w:ind w:left="720" w:hanging="360"/>
      </w:pPr>
    </w:lvl>
  </w:abstractNum>
  <w:abstractNum w:abstractNumId="6">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7">
    <w:nsid w:val="00000008"/>
    <w:multiLevelType w:val="multilevel"/>
    <w:tmpl w:val="00000008"/>
    <w:name w:val="WW8Num7"/>
    <w:lvl w:ilvl="0">
      <w:start w:val="3"/>
      <w:numFmt w:val="decimal"/>
      <w:lvlText w:val="%1."/>
      <w:lvlJc w:val="left"/>
      <w:pPr>
        <w:tabs>
          <w:tab w:val="num" w:pos="720"/>
        </w:tabs>
        <w:ind w:left="720" w:hanging="360"/>
      </w:pPr>
    </w:lvl>
    <w:lvl w:ilvl="1">
      <w:start w:val="6"/>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070E617C"/>
    <w:multiLevelType w:val="hybridMultilevel"/>
    <w:tmpl w:val="3A6A5C3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FA57233"/>
    <w:multiLevelType w:val="hybridMultilevel"/>
    <w:tmpl w:val="39A6DF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19CD7C91"/>
    <w:multiLevelType w:val="hybridMultilevel"/>
    <w:tmpl w:val="E8D8674E"/>
    <w:lvl w:ilvl="0" w:tplc="7EB8EB0C">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F9008F4"/>
    <w:multiLevelType w:val="hybridMultilevel"/>
    <w:tmpl w:val="A3662724"/>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247723E1"/>
    <w:multiLevelType w:val="hybridMultilevel"/>
    <w:tmpl w:val="191A4A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6ED0573"/>
    <w:multiLevelType w:val="hybridMultilevel"/>
    <w:tmpl w:val="638EA6BA"/>
    <w:lvl w:ilvl="0" w:tplc="0A522532">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tabs>
          <w:tab w:val="num" w:pos="1440"/>
        </w:tabs>
        <w:ind w:left="1440" w:hanging="360"/>
      </w:pPr>
      <w:rPr>
        <w:rFonts w:ascii="Symbol" w:hAnsi="Symbol" w:hint="default"/>
      </w:rPr>
    </w:lvl>
    <w:lvl w:ilvl="2" w:tplc="40090019">
      <w:start w:val="1"/>
      <w:numFmt w:val="lowerLetter"/>
      <w:lvlText w:val="%3."/>
      <w:lvlJc w:val="left"/>
      <w:pPr>
        <w:tabs>
          <w:tab w:val="num" w:pos="2160"/>
        </w:tabs>
        <w:ind w:left="2160" w:hanging="360"/>
      </w:pPr>
      <w:rPr>
        <w:rFonts w:hint="default"/>
      </w:rPr>
    </w:lvl>
    <w:lvl w:ilvl="3" w:tplc="88C0B202" w:tentative="1">
      <w:start w:val="1"/>
      <w:numFmt w:val="bullet"/>
      <w:lvlText w:val=""/>
      <w:lvlJc w:val="left"/>
      <w:pPr>
        <w:tabs>
          <w:tab w:val="num" w:pos="2880"/>
        </w:tabs>
        <w:ind w:left="2880" w:hanging="360"/>
      </w:pPr>
      <w:rPr>
        <w:rFonts w:ascii="Wingdings" w:hAnsi="Wingdings" w:hint="default"/>
      </w:rPr>
    </w:lvl>
    <w:lvl w:ilvl="4" w:tplc="8EB42986" w:tentative="1">
      <w:start w:val="1"/>
      <w:numFmt w:val="bullet"/>
      <w:lvlText w:val=""/>
      <w:lvlJc w:val="left"/>
      <w:pPr>
        <w:tabs>
          <w:tab w:val="num" w:pos="3600"/>
        </w:tabs>
        <w:ind w:left="3600" w:hanging="360"/>
      </w:pPr>
      <w:rPr>
        <w:rFonts w:ascii="Wingdings" w:hAnsi="Wingdings" w:hint="default"/>
      </w:rPr>
    </w:lvl>
    <w:lvl w:ilvl="5" w:tplc="53B4892C" w:tentative="1">
      <w:start w:val="1"/>
      <w:numFmt w:val="bullet"/>
      <w:lvlText w:val=""/>
      <w:lvlJc w:val="left"/>
      <w:pPr>
        <w:tabs>
          <w:tab w:val="num" w:pos="4320"/>
        </w:tabs>
        <w:ind w:left="4320" w:hanging="360"/>
      </w:pPr>
      <w:rPr>
        <w:rFonts w:ascii="Wingdings" w:hAnsi="Wingdings" w:hint="default"/>
      </w:rPr>
    </w:lvl>
    <w:lvl w:ilvl="6" w:tplc="03F41A84" w:tentative="1">
      <w:start w:val="1"/>
      <w:numFmt w:val="bullet"/>
      <w:lvlText w:val=""/>
      <w:lvlJc w:val="left"/>
      <w:pPr>
        <w:tabs>
          <w:tab w:val="num" w:pos="5040"/>
        </w:tabs>
        <w:ind w:left="5040" w:hanging="360"/>
      </w:pPr>
      <w:rPr>
        <w:rFonts w:ascii="Wingdings" w:hAnsi="Wingdings" w:hint="default"/>
      </w:rPr>
    </w:lvl>
    <w:lvl w:ilvl="7" w:tplc="A32C4D9C" w:tentative="1">
      <w:start w:val="1"/>
      <w:numFmt w:val="bullet"/>
      <w:lvlText w:val=""/>
      <w:lvlJc w:val="left"/>
      <w:pPr>
        <w:tabs>
          <w:tab w:val="num" w:pos="5760"/>
        </w:tabs>
        <w:ind w:left="5760" w:hanging="360"/>
      </w:pPr>
      <w:rPr>
        <w:rFonts w:ascii="Wingdings" w:hAnsi="Wingdings" w:hint="default"/>
      </w:rPr>
    </w:lvl>
    <w:lvl w:ilvl="8" w:tplc="B6CE9968" w:tentative="1">
      <w:start w:val="1"/>
      <w:numFmt w:val="bullet"/>
      <w:lvlText w:val=""/>
      <w:lvlJc w:val="left"/>
      <w:pPr>
        <w:tabs>
          <w:tab w:val="num" w:pos="6480"/>
        </w:tabs>
        <w:ind w:left="6480" w:hanging="360"/>
      </w:pPr>
      <w:rPr>
        <w:rFonts w:ascii="Wingdings" w:hAnsi="Wingdings" w:hint="default"/>
      </w:rPr>
    </w:lvl>
  </w:abstractNum>
  <w:abstractNum w:abstractNumId="14">
    <w:nsid w:val="370032DA"/>
    <w:multiLevelType w:val="hybridMultilevel"/>
    <w:tmpl w:val="24182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EB2459"/>
    <w:multiLevelType w:val="hybridMultilevel"/>
    <w:tmpl w:val="394A5B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61BB0CE5"/>
    <w:multiLevelType w:val="hybridMultilevel"/>
    <w:tmpl w:val="DFF41DE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5541737"/>
    <w:multiLevelType w:val="multilevel"/>
    <w:tmpl w:val="6C20A7AA"/>
    <w:lvl w:ilvl="0">
      <w:start w:val="1"/>
      <w:numFmt w:val="decimal"/>
      <w:lvlText w:val="%1."/>
      <w:lvlJc w:val="left"/>
      <w:pPr>
        <w:tabs>
          <w:tab w:val="num" w:pos="1080"/>
        </w:tabs>
        <w:ind w:left="1080" w:hanging="360"/>
      </w:pPr>
      <w:rPr>
        <w:b/>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68804DFB"/>
    <w:multiLevelType w:val="multilevel"/>
    <w:tmpl w:val="2CE483D8"/>
    <w:lvl w:ilvl="0">
      <w:start w:val="1"/>
      <w:numFmt w:val="decimal"/>
      <w:pStyle w:val="Numberedlist21"/>
      <w:lvlText w:val="%1."/>
      <w:lvlJc w:val="left"/>
      <w:pPr>
        <w:tabs>
          <w:tab w:val="num" w:pos="540"/>
        </w:tabs>
        <w:ind w:left="540" w:hanging="360"/>
      </w:pPr>
      <w:rPr>
        <w:rFonts w:hint="default"/>
        <w:color w:val="auto"/>
      </w:rPr>
    </w:lvl>
    <w:lvl w:ilvl="1">
      <w:start w:val="1"/>
      <w:numFmt w:val="decimal"/>
      <w:pStyle w:val="Numberedlist22"/>
      <w:lvlText w:val="%1.%2."/>
      <w:lvlJc w:val="left"/>
      <w:pPr>
        <w:tabs>
          <w:tab w:val="num" w:pos="1080"/>
        </w:tabs>
        <w:ind w:left="720" w:hanging="360"/>
      </w:pPr>
      <w:rPr>
        <w:rFonts w:hint="default"/>
        <w:i w:val="0"/>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6AC967EF"/>
    <w:multiLevelType w:val="hybridMultilevel"/>
    <w:tmpl w:val="F97833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88D0466"/>
    <w:multiLevelType w:val="hybridMultilevel"/>
    <w:tmpl w:val="03841AA0"/>
    <w:lvl w:ilvl="0" w:tplc="40090001">
      <w:start w:val="1"/>
      <w:numFmt w:val="bullet"/>
      <w:lvlText w:val=""/>
      <w:lvlJc w:val="left"/>
      <w:pPr>
        <w:ind w:left="2190" w:hanging="360"/>
      </w:pPr>
      <w:rPr>
        <w:rFonts w:ascii="Symbol" w:hAnsi="Symbol" w:hint="default"/>
        <w:color w:val="000000" w:themeColor="text1"/>
      </w:rPr>
    </w:lvl>
    <w:lvl w:ilvl="1" w:tplc="40090019" w:tentative="1">
      <w:start w:val="1"/>
      <w:numFmt w:val="lowerLetter"/>
      <w:lvlText w:val="%2."/>
      <w:lvlJc w:val="left"/>
      <w:pPr>
        <w:ind w:left="2910" w:hanging="360"/>
      </w:pPr>
    </w:lvl>
    <w:lvl w:ilvl="2" w:tplc="4009001B" w:tentative="1">
      <w:start w:val="1"/>
      <w:numFmt w:val="lowerRoman"/>
      <w:lvlText w:val="%3."/>
      <w:lvlJc w:val="right"/>
      <w:pPr>
        <w:ind w:left="3630" w:hanging="180"/>
      </w:pPr>
    </w:lvl>
    <w:lvl w:ilvl="3" w:tplc="4009000F" w:tentative="1">
      <w:start w:val="1"/>
      <w:numFmt w:val="decimal"/>
      <w:lvlText w:val="%4."/>
      <w:lvlJc w:val="left"/>
      <w:pPr>
        <w:ind w:left="4350" w:hanging="360"/>
      </w:pPr>
    </w:lvl>
    <w:lvl w:ilvl="4" w:tplc="40090019" w:tentative="1">
      <w:start w:val="1"/>
      <w:numFmt w:val="lowerLetter"/>
      <w:lvlText w:val="%5."/>
      <w:lvlJc w:val="left"/>
      <w:pPr>
        <w:ind w:left="5070" w:hanging="360"/>
      </w:pPr>
    </w:lvl>
    <w:lvl w:ilvl="5" w:tplc="4009001B" w:tentative="1">
      <w:start w:val="1"/>
      <w:numFmt w:val="lowerRoman"/>
      <w:lvlText w:val="%6."/>
      <w:lvlJc w:val="right"/>
      <w:pPr>
        <w:ind w:left="5790" w:hanging="180"/>
      </w:pPr>
    </w:lvl>
    <w:lvl w:ilvl="6" w:tplc="4009000F" w:tentative="1">
      <w:start w:val="1"/>
      <w:numFmt w:val="decimal"/>
      <w:lvlText w:val="%7."/>
      <w:lvlJc w:val="left"/>
      <w:pPr>
        <w:ind w:left="6510" w:hanging="360"/>
      </w:pPr>
    </w:lvl>
    <w:lvl w:ilvl="7" w:tplc="40090019" w:tentative="1">
      <w:start w:val="1"/>
      <w:numFmt w:val="lowerLetter"/>
      <w:lvlText w:val="%8."/>
      <w:lvlJc w:val="left"/>
      <w:pPr>
        <w:ind w:left="7230" w:hanging="360"/>
      </w:pPr>
    </w:lvl>
    <w:lvl w:ilvl="8" w:tplc="4009001B" w:tentative="1">
      <w:start w:val="1"/>
      <w:numFmt w:val="lowerRoman"/>
      <w:lvlText w:val="%9."/>
      <w:lvlJc w:val="right"/>
      <w:pPr>
        <w:ind w:left="7950" w:hanging="180"/>
      </w:pPr>
    </w:lvl>
  </w:abstractNum>
  <w:abstractNum w:abstractNumId="21">
    <w:nsid w:val="7F8C6AE6"/>
    <w:multiLevelType w:val="hybridMultilevel"/>
    <w:tmpl w:val="718451F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0"/>
  </w:num>
  <w:num w:numId="2">
    <w:abstractNumId w:val="18"/>
  </w:num>
  <w:num w:numId="3">
    <w:abstractNumId w:val="13"/>
  </w:num>
  <w:num w:numId="4">
    <w:abstractNumId w:val="17"/>
  </w:num>
  <w:num w:numId="5">
    <w:abstractNumId w:val="10"/>
  </w:num>
  <w:num w:numId="6">
    <w:abstractNumId w:val="20"/>
  </w:num>
  <w:num w:numId="7">
    <w:abstractNumId w:val="15"/>
  </w:num>
  <w:num w:numId="8">
    <w:abstractNumId w:val="9"/>
  </w:num>
  <w:num w:numId="9">
    <w:abstractNumId w:val="21"/>
  </w:num>
  <w:num w:numId="10">
    <w:abstractNumId w:val="11"/>
  </w:num>
  <w:num w:numId="11">
    <w:abstractNumId w:val="14"/>
  </w:num>
  <w:num w:numId="12">
    <w:abstractNumId w:val="8"/>
  </w:num>
  <w:num w:numId="13">
    <w:abstractNumId w:val="12"/>
  </w:num>
  <w:num w:numId="14">
    <w:abstractNumId w:val="19"/>
  </w:num>
  <w:num w:numId="15">
    <w:abstractNumId w:val="16"/>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proofState w:spelling="clean" w:grammar="clean"/>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2290">
      <o:colormenu v:ext="edit" fillcolor="none" strokecolor="none [1]" shadowcolor="none [2]"/>
    </o:shapedefaults>
  </w:hdrShapeDefaults>
  <w:footnotePr>
    <w:footnote w:id="-1"/>
    <w:footnote w:id="0"/>
  </w:footnotePr>
  <w:endnotePr>
    <w:endnote w:id="-1"/>
    <w:endnote w:id="0"/>
  </w:endnotePr>
  <w:compat/>
  <w:rsids>
    <w:rsidRoot w:val="00A34374"/>
    <w:rsid w:val="00000BCD"/>
    <w:rsid w:val="00000C60"/>
    <w:rsid w:val="00005C07"/>
    <w:rsid w:val="00006DE3"/>
    <w:rsid w:val="000100CF"/>
    <w:rsid w:val="00014E4C"/>
    <w:rsid w:val="00024287"/>
    <w:rsid w:val="00027330"/>
    <w:rsid w:val="000440B2"/>
    <w:rsid w:val="0004523F"/>
    <w:rsid w:val="000507B1"/>
    <w:rsid w:val="00073CB3"/>
    <w:rsid w:val="00074E4D"/>
    <w:rsid w:val="00081BCD"/>
    <w:rsid w:val="00087F6E"/>
    <w:rsid w:val="00097142"/>
    <w:rsid w:val="000A44EE"/>
    <w:rsid w:val="000B05AB"/>
    <w:rsid w:val="000B3EF1"/>
    <w:rsid w:val="000B5505"/>
    <w:rsid w:val="000C3274"/>
    <w:rsid w:val="000D56DB"/>
    <w:rsid w:val="000E1691"/>
    <w:rsid w:val="00101E0E"/>
    <w:rsid w:val="00104749"/>
    <w:rsid w:val="00105A9C"/>
    <w:rsid w:val="00125812"/>
    <w:rsid w:val="001419E9"/>
    <w:rsid w:val="00147BA9"/>
    <w:rsid w:val="0016255A"/>
    <w:rsid w:val="00163A1F"/>
    <w:rsid w:val="001657D3"/>
    <w:rsid w:val="001660C5"/>
    <w:rsid w:val="00174769"/>
    <w:rsid w:val="001765DA"/>
    <w:rsid w:val="00177A0E"/>
    <w:rsid w:val="001810FD"/>
    <w:rsid w:val="00181784"/>
    <w:rsid w:val="001824C7"/>
    <w:rsid w:val="001830A4"/>
    <w:rsid w:val="001848A3"/>
    <w:rsid w:val="001977EC"/>
    <w:rsid w:val="001A73FE"/>
    <w:rsid w:val="001C2B17"/>
    <w:rsid w:val="001D6FFF"/>
    <w:rsid w:val="001D72FC"/>
    <w:rsid w:val="001E1294"/>
    <w:rsid w:val="001E1588"/>
    <w:rsid w:val="001E19D4"/>
    <w:rsid w:val="001E49D6"/>
    <w:rsid w:val="001F0661"/>
    <w:rsid w:val="002007A0"/>
    <w:rsid w:val="002076A9"/>
    <w:rsid w:val="00212D7D"/>
    <w:rsid w:val="002179B0"/>
    <w:rsid w:val="002213AE"/>
    <w:rsid w:val="00224B56"/>
    <w:rsid w:val="00227BC8"/>
    <w:rsid w:val="0023782A"/>
    <w:rsid w:val="002460D4"/>
    <w:rsid w:val="00253354"/>
    <w:rsid w:val="00255AB1"/>
    <w:rsid w:val="00256444"/>
    <w:rsid w:val="00263D56"/>
    <w:rsid w:val="00271655"/>
    <w:rsid w:val="0027278F"/>
    <w:rsid w:val="002827E1"/>
    <w:rsid w:val="0029407C"/>
    <w:rsid w:val="00296C76"/>
    <w:rsid w:val="0029741D"/>
    <w:rsid w:val="002A0128"/>
    <w:rsid w:val="002A0258"/>
    <w:rsid w:val="002A6B36"/>
    <w:rsid w:val="002D46F4"/>
    <w:rsid w:val="002D6D1E"/>
    <w:rsid w:val="002D74FC"/>
    <w:rsid w:val="002D77CA"/>
    <w:rsid w:val="002E558F"/>
    <w:rsid w:val="002E5BA8"/>
    <w:rsid w:val="002E6945"/>
    <w:rsid w:val="002F2E8D"/>
    <w:rsid w:val="0030391C"/>
    <w:rsid w:val="003076E6"/>
    <w:rsid w:val="00312054"/>
    <w:rsid w:val="00315FC6"/>
    <w:rsid w:val="00320114"/>
    <w:rsid w:val="003233B3"/>
    <w:rsid w:val="00333399"/>
    <w:rsid w:val="00334A69"/>
    <w:rsid w:val="00335682"/>
    <w:rsid w:val="0034290F"/>
    <w:rsid w:val="00350C2E"/>
    <w:rsid w:val="00353615"/>
    <w:rsid w:val="00354C5C"/>
    <w:rsid w:val="0035521C"/>
    <w:rsid w:val="00357724"/>
    <w:rsid w:val="0037428B"/>
    <w:rsid w:val="00377879"/>
    <w:rsid w:val="003779D9"/>
    <w:rsid w:val="00380D36"/>
    <w:rsid w:val="00385132"/>
    <w:rsid w:val="00385504"/>
    <w:rsid w:val="00387B41"/>
    <w:rsid w:val="00390A7A"/>
    <w:rsid w:val="00390E68"/>
    <w:rsid w:val="003A24B5"/>
    <w:rsid w:val="003A35E0"/>
    <w:rsid w:val="003B0C42"/>
    <w:rsid w:val="003D3E17"/>
    <w:rsid w:val="003D5027"/>
    <w:rsid w:val="003D5790"/>
    <w:rsid w:val="003D66D1"/>
    <w:rsid w:val="003E0D97"/>
    <w:rsid w:val="003E1C42"/>
    <w:rsid w:val="003E7A8B"/>
    <w:rsid w:val="003F28C9"/>
    <w:rsid w:val="003F5C3F"/>
    <w:rsid w:val="00411775"/>
    <w:rsid w:val="0041375D"/>
    <w:rsid w:val="00422FBD"/>
    <w:rsid w:val="00427363"/>
    <w:rsid w:val="00427DD8"/>
    <w:rsid w:val="00427E95"/>
    <w:rsid w:val="00430208"/>
    <w:rsid w:val="0043578D"/>
    <w:rsid w:val="004465AA"/>
    <w:rsid w:val="0044685B"/>
    <w:rsid w:val="00447C52"/>
    <w:rsid w:val="00460F23"/>
    <w:rsid w:val="00460FB4"/>
    <w:rsid w:val="00466E5F"/>
    <w:rsid w:val="00471777"/>
    <w:rsid w:val="00476A24"/>
    <w:rsid w:val="00480874"/>
    <w:rsid w:val="004869BB"/>
    <w:rsid w:val="00496A52"/>
    <w:rsid w:val="004A2207"/>
    <w:rsid w:val="004C662B"/>
    <w:rsid w:val="004D33A2"/>
    <w:rsid w:val="004E01E2"/>
    <w:rsid w:val="004E4078"/>
    <w:rsid w:val="004F0F16"/>
    <w:rsid w:val="004F15E4"/>
    <w:rsid w:val="004F69F2"/>
    <w:rsid w:val="0050384B"/>
    <w:rsid w:val="00507288"/>
    <w:rsid w:val="00515B09"/>
    <w:rsid w:val="00516C0E"/>
    <w:rsid w:val="005170CC"/>
    <w:rsid w:val="00532711"/>
    <w:rsid w:val="00534620"/>
    <w:rsid w:val="00557269"/>
    <w:rsid w:val="00560ED1"/>
    <w:rsid w:val="00574579"/>
    <w:rsid w:val="00580B72"/>
    <w:rsid w:val="0058396C"/>
    <w:rsid w:val="005871AA"/>
    <w:rsid w:val="00590851"/>
    <w:rsid w:val="005A11A4"/>
    <w:rsid w:val="005A20D5"/>
    <w:rsid w:val="005A496C"/>
    <w:rsid w:val="005A5DF4"/>
    <w:rsid w:val="005B5AEC"/>
    <w:rsid w:val="005C6F2B"/>
    <w:rsid w:val="005D0B52"/>
    <w:rsid w:val="005D3F94"/>
    <w:rsid w:val="005E3E57"/>
    <w:rsid w:val="005E4D0C"/>
    <w:rsid w:val="005E6663"/>
    <w:rsid w:val="005F24A3"/>
    <w:rsid w:val="005F6A1C"/>
    <w:rsid w:val="00603EA8"/>
    <w:rsid w:val="0061592A"/>
    <w:rsid w:val="00624568"/>
    <w:rsid w:val="00624A11"/>
    <w:rsid w:val="00624D7C"/>
    <w:rsid w:val="0063360F"/>
    <w:rsid w:val="00653DEA"/>
    <w:rsid w:val="00655C29"/>
    <w:rsid w:val="006626DA"/>
    <w:rsid w:val="00671906"/>
    <w:rsid w:val="00677B31"/>
    <w:rsid w:val="006A668F"/>
    <w:rsid w:val="006A7665"/>
    <w:rsid w:val="006C15B6"/>
    <w:rsid w:val="006C3AD0"/>
    <w:rsid w:val="006C4C66"/>
    <w:rsid w:val="006C53C5"/>
    <w:rsid w:val="006C6986"/>
    <w:rsid w:val="006D6E77"/>
    <w:rsid w:val="006D7453"/>
    <w:rsid w:val="006E0FAF"/>
    <w:rsid w:val="006E6ACE"/>
    <w:rsid w:val="006E7EF0"/>
    <w:rsid w:val="006F5EFD"/>
    <w:rsid w:val="007031B9"/>
    <w:rsid w:val="00705FE2"/>
    <w:rsid w:val="0071068E"/>
    <w:rsid w:val="00716812"/>
    <w:rsid w:val="00727EBC"/>
    <w:rsid w:val="00754975"/>
    <w:rsid w:val="00757A18"/>
    <w:rsid w:val="00761F5E"/>
    <w:rsid w:val="00762C6F"/>
    <w:rsid w:val="00766F1B"/>
    <w:rsid w:val="00783A77"/>
    <w:rsid w:val="00784BFF"/>
    <w:rsid w:val="00785172"/>
    <w:rsid w:val="007A4674"/>
    <w:rsid w:val="007B5078"/>
    <w:rsid w:val="007C5ECE"/>
    <w:rsid w:val="007C6736"/>
    <w:rsid w:val="007D0C31"/>
    <w:rsid w:val="007D7A77"/>
    <w:rsid w:val="007E1125"/>
    <w:rsid w:val="007F0DCD"/>
    <w:rsid w:val="007F26F9"/>
    <w:rsid w:val="007F4AD8"/>
    <w:rsid w:val="00815489"/>
    <w:rsid w:val="008161A4"/>
    <w:rsid w:val="0081745F"/>
    <w:rsid w:val="008201B1"/>
    <w:rsid w:val="008321D7"/>
    <w:rsid w:val="00837434"/>
    <w:rsid w:val="00837B16"/>
    <w:rsid w:val="008440B0"/>
    <w:rsid w:val="00853768"/>
    <w:rsid w:val="0086350E"/>
    <w:rsid w:val="00864318"/>
    <w:rsid w:val="008645DC"/>
    <w:rsid w:val="008677C6"/>
    <w:rsid w:val="00871FBE"/>
    <w:rsid w:val="008727E0"/>
    <w:rsid w:val="00874123"/>
    <w:rsid w:val="00876FE5"/>
    <w:rsid w:val="00880340"/>
    <w:rsid w:val="00884E1E"/>
    <w:rsid w:val="008867D8"/>
    <w:rsid w:val="008916FF"/>
    <w:rsid w:val="00892D56"/>
    <w:rsid w:val="00895ADA"/>
    <w:rsid w:val="008A1F59"/>
    <w:rsid w:val="008B1FA3"/>
    <w:rsid w:val="008B328E"/>
    <w:rsid w:val="008B454C"/>
    <w:rsid w:val="008B4922"/>
    <w:rsid w:val="008B5286"/>
    <w:rsid w:val="008B5527"/>
    <w:rsid w:val="008C127F"/>
    <w:rsid w:val="008C23A1"/>
    <w:rsid w:val="008C2E97"/>
    <w:rsid w:val="008C506B"/>
    <w:rsid w:val="008C7488"/>
    <w:rsid w:val="008D5B83"/>
    <w:rsid w:val="008E0172"/>
    <w:rsid w:val="00900046"/>
    <w:rsid w:val="00905E24"/>
    <w:rsid w:val="009067CB"/>
    <w:rsid w:val="00907824"/>
    <w:rsid w:val="00920D7E"/>
    <w:rsid w:val="00922780"/>
    <w:rsid w:val="00931273"/>
    <w:rsid w:val="009347AC"/>
    <w:rsid w:val="00937E63"/>
    <w:rsid w:val="00941574"/>
    <w:rsid w:val="00965860"/>
    <w:rsid w:val="009679F6"/>
    <w:rsid w:val="009708A6"/>
    <w:rsid w:val="00970E9D"/>
    <w:rsid w:val="009717D0"/>
    <w:rsid w:val="00972DFB"/>
    <w:rsid w:val="009771DF"/>
    <w:rsid w:val="00985C35"/>
    <w:rsid w:val="009A6212"/>
    <w:rsid w:val="009B2D50"/>
    <w:rsid w:val="009C28C6"/>
    <w:rsid w:val="009D0EAC"/>
    <w:rsid w:val="009D59EA"/>
    <w:rsid w:val="009E6E52"/>
    <w:rsid w:val="009F0BB1"/>
    <w:rsid w:val="009F1075"/>
    <w:rsid w:val="00A07728"/>
    <w:rsid w:val="00A118A5"/>
    <w:rsid w:val="00A134E0"/>
    <w:rsid w:val="00A14001"/>
    <w:rsid w:val="00A22871"/>
    <w:rsid w:val="00A26BD1"/>
    <w:rsid w:val="00A325C0"/>
    <w:rsid w:val="00A34374"/>
    <w:rsid w:val="00A40AFD"/>
    <w:rsid w:val="00A6603D"/>
    <w:rsid w:val="00A67F47"/>
    <w:rsid w:val="00A73FAB"/>
    <w:rsid w:val="00AA56FC"/>
    <w:rsid w:val="00AA77A8"/>
    <w:rsid w:val="00AB3092"/>
    <w:rsid w:val="00AC06C9"/>
    <w:rsid w:val="00AC1660"/>
    <w:rsid w:val="00AC52E1"/>
    <w:rsid w:val="00AC763A"/>
    <w:rsid w:val="00AE1B66"/>
    <w:rsid w:val="00AE2D31"/>
    <w:rsid w:val="00AF0D7E"/>
    <w:rsid w:val="00AF4466"/>
    <w:rsid w:val="00AF5A0E"/>
    <w:rsid w:val="00AF5CA6"/>
    <w:rsid w:val="00B05959"/>
    <w:rsid w:val="00B0729B"/>
    <w:rsid w:val="00B138FA"/>
    <w:rsid w:val="00B15D29"/>
    <w:rsid w:val="00B24BE0"/>
    <w:rsid w:val="00B33837"/>
    <w:rsid w:val="00B3561D"/>
    <w:rsid w:val="00B37E3C"/>
    <w:rsid w:val="00B41ABF"/>
    <w:rsid w:val="00B62157"/>
    <w:rsid w:val="00B62F2A"/>
    <w:rsid w:val="00B71413"/>
    <w:rsid w:val="00B7221F"/>
    <w:rsid w:val="00B808E4"/>
    <w:rsid w:val="00B84EEF"/>
    <w:rsid w:val="00B85621"/>
    <w:rsid w:val="00B8578F"/>
    <w:rsid w:val="00BB2139"/>
    <w:rsid w:val="00BB650F"/>
    <w:rsid w:val="00BD076C"/>
    <w:rsid w:val="00BD47DD"/>
    <w:rsid w:val="00BE4699"/>
    <w:rsid w:val="00BE4BD6"/>
    <w:rsid w:val="00BF45DE"/>
    <w:rsid w:val="00C022F0"/>
    <w:rsid w:val="00C11C02"/>
    <w:rsid w:val="00C13C10"/>
    <w:rsid w:val="00C17B0A"/>
    <w:rsid w:val="00C242B4"/>
    <w:rsid w:val="00C30139"/>
    <w:rsid w:val="00C33748"/>
    <w:rsid w:val="00C3581D"/>
    <w:rsid w:val="00C36580"/>
    <w:rsid w:val="00C3724A"/>
    <w:rsid w:val="00C435BC"/>
    <w:rsid w:val="00C64EF1"/>
    <w:rsid w:val="00C72F85"/>
    <w:rsid w:val="00C85762"/>
    <w:rsid w:val="00C85BDF"/>
    <w:rsid w:val="00C86DFE"/>
    <w:rsid w:val="00CB0302"/>
    <w:rsid w:val="00CC260A"/>
    <w:rsid w:val="00CC4DDF"/>
    <w:rsid w:val="00CC5FA6"/>
    <w:rsid w:val="00CD2CD9"/>
    <w:rsid w:val="00CE2B35"/>
    <w:rsid w:val="00CE35A5"/>
    <w:rsid w:val="00CE74F6"/>
    <w:rsid w:val="00CF6392"/>
    <w:rsid w:val="00D01033"/>
    <w:rsid w:val="00D11993"/>
    <w:rsid w:val="00D20BB8"/>
    <w:rsid w:val="00D2122C"/>
    <w:rsid w:val="00D320CB"/>
    <w:rsid w:val="00D44244"/>
    <w:rsid w:val="00D505D6"/>
    <w:rsid w:val="00D50B5A"/>
    <w:rsid w:val="00D54170"/>
    <w:rsid w:val="00D65FE6"/>
    <w:rsid w:val="00D753BE"/>
    <w:rsid w:val="00D81F21"/>
    <w:rsid w:val="00D879A6"/>
    <w:rsid w:val="00D95782"/>
    <w:rsid w:val="00D958D4"/>
    <w:rsid w:val="00DB360D"/>
    <w:rsid w:val="00DB680F"/>
    <w:rsid w:val="00DC0C7B"/>
    <w:rsid w:val="00DC3AA2"/>
    <w:rsid w:val="00DD5819"/>
    <w:rsid w:val="00DE1E38"/>
    <w:rsid w:val="00DE7936"/>
    <w:rsid w:val="00E0185C"/>
    <w:rsid w:val="00E03192"/>
    <w:rsid w:val="00E2109C"/>
    <w:rsid w:val="00E229A7"/>
    <w:rsid w:val="00E307ED"/>
    <w:rsid w:val="00E46750"/>
    <w:rsid w:val="00E52098"/>
    <w:rsid w:val="00E53279"/>
    <w:rsid w:val="00E737D6"/>
    <w:rsid w:val="00E74A15"/>
    <w:rsid w:val="00E74E26"/>
    <w:rsid w:val="00E772F2"/>
    <w:rsid w:val="00E825D1"/>
    <w:rsid w:val="00E92CBD"/>
    <w:rsid w:val="00E9681B"/>
    <w:rsid w:val="00EA14A7"/>
    <w:rsid w:val="00EA39E0"/>
    <w:rsid w:val="00EC40B0"/>
    <w:rsid w:val="00EC49CD"/>
    <w:rsid w:val="00ED0022"/>
    <w:rsid w:val="00EE406D"/>
    <w:rsid w:val="00EE4885"/>
    <w:rsid w:val="00EF52E2"/>
    <w:rsid w:val="00EF53F2"/>
    <w:rsid w:val="00EF6312"/>
    <w:rsid w:val="00EF6F34"/>
    <w:rsid w:val="00F045BB"/>
    <w:rsid w:val="00F15BE3"/>
    <w:rsid w:val="00F211C6"/>
    <w:rsid w:val="00F220CD"/>
    <w:rsid w:val="00F245C4"/>
    <w:rsid w:val="00F27424"/>
    <w:rsid w:val="00F35CAF"/>
    <w:rsid w:val="00F45F6B"/>
    <w:rsid w:val="00F52FB7"/>
    <w:rsid w:val="00F61A1E"/>
    <w:rsid w:val="00F6206D"/>
    <w:rsid w:val="00F744B2"/>
    <w:rsid w:val="00F744CB"/>
    <w:rsid w:val="00F754E8"/>
    <w:rsid w:val="00F964B3"/>
    <w:rsid w:val="00FB1DB7"/>
    <w:rsid w:val="00FB5F75"/>
    <w:rsid w:val="00FC63FF"/>
    <w:rsid w:val="00FE7A1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1]" shadowcolor="none [2]"/>
    </o:shapedefaults>
    <o:shapelayout v:ext="edit">
      <o:idmap v:ext="edit" data="2"/>
      <o:rules v:ext="edit">
        <o:r id="V:Rule8" type="connector" idref="#_x0000_s2057"/>
        <o:r id="V:Rule9" type="connector" idref="#_x0000_s2058"/>
        <o:r id="V:Rule10" type="connector" idref="#_x0000_s2067"/>
        <o:r id="V:Rule11" type="connector" idref="#_x0000_s2086"/>
        <o:r id="V:Rule12" type="connector" idref="#_x0000_s2059"/>
        <o:r id="V:Rule13" type="connector" idref="#_x0000_s2085"/>
        <o:r id="V:Rule14" type="connector" idref="#_x0000_s2084"/>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E57"/>
    <w:pPr>
      <w:widowControl w:val="0"/>
      <w:suppressAutoHyphens/>
      <w:autoSpaceDE w:val="0"/>
    </w:pPr>
    <w:rPr>
      <w:lang w:val="en-US" w:eastAsia="ar-SA"/>
    </w:rPr>
  </w:style>
  <w:style w:type="paragraph" w:styleId="Heading1">
    <w:name w:val="heading 1"/>
    <w:basedOn w:val="Normal"/>
    <w:next w:val="Normal"/>
    <w:qFormat/>
    <w:rsid w:val="005E3E57"/>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5E3E57"/>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qFormat/>
    <w:rsid w:val="005E3E57"/>
    <w:pPr>
      <w:keepNext/>
      <w:widowControl/>
      <w:numPr>
        <w:ilvl w:val="2"/>
        <w:numId w:val="1"/>
      </w:numPr>
      <w:autoSpaceDE/>
      <w:jc w:val="center"/>
      <w:outlineLvl w:val="2"/>
    </w:pPr>
    <w:rPr>
      <w:b/>
      <w:bCs/>
      <w:caps/>
      <w:color w:val="000000"/>
      <w:kern w:val="1"/>
      <w:sz w:val="28"/>
    </w:rPr>
  </w:style>
  <w:style w:type="paragraph" w:styleId="Heading4">
    <w:name w:val="heading 4"/>
    <w:basedOn w:val="Normal"/>
    <w:next w:val="Normal"/>
    <w:link w:val="Heading4Char"/>
    <w:uiPriority w:val="9"/>
    <w:semiHidden/>
    <w:unhideWhenUsed/>
    <w:qFormat/>
    <w:rsid w:val="00B71413"/>
    <w:pPr>
      <w:keepNext/>
      <w:spacing w:before="240" w:after="60"/>
      <w:outlineLvl w:val="3"/>
    </w:pPr>
    <w:rPr>
      <w:rFonts w:ascii="Calibri" w:hAnsi="Calibri"/>
      <w:b/>
      <w:bCs/>
      <w:sz w:val="28"/>
      <w:szCs w:val="28"/>
    </w:rPr>
  </w:style>
  <w:style w:type="paragraph" w:styleId="Heading6">
    <w:name w:val="heading 6"/>
    <w:basedOn w:val="Normal"/>
    <w:next w:val="Normal"/>
    <w:qFormat/>
    <w:rsid w:val="005E3E57"/>
    <w:pPr>
      <w:keepNext/>
      <w:widowControl/>
      <w:numPr>
        <w:ilvl w:val="5"/>
        <w:numId w:val="1"/>
      </w:numPr>
      <w:autoSpaceDE/>
      <w:jc w:val="center"/>
      <w:outlineLvl w:val="5"/>
    </w:pPr>
    <w:rPr>
      <w:rFonts w:ascii="Garamond" w:hAnsi="Garamond"/>
      <w:b/>
      <w:bCs/>
      <w:sz w:val="24"/>
      <w:szCs w:val="24"/>
    </w:rPr>
  </w:style>
  <w:style w:type="paragraph" w:styleId="Heading7">
    <w:name w:val="heading 7"/>
    <w:basedOn w:val="Normal"/>
    <w:next w:val="Normal"/>
    <w:qFormat/>
    <w:rsid w:val="003076E6"/>
    <w:pPr>
      <w:spacing w:before="240" w:after="60"/>
      <w:outlineLvl w:val="6"/>
    </w:pPr>
    <w:rPr>
      <w:sz w:val="24"/>
      <w:szCs w:val="24"/>
    </w:rPr>
  </w:style>
  <w:style w:type="paragraph" w:styleId="Heading8">
    <w:name w:val="heading 8"/>
    <w:basedOn w:val="Normal"/>
    <w:next w:val="Normal"/>
    <w:link w:val="Heading8Char"/>
    <w:qFormat/>
    <w:rsid w:val="005E3E57"/>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qFormat/>
    <w:rsid w:val="005E3E57"/>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5E3E57"/>
    <w:rPr>
      <w:rFonts w:ascii="Symbol" w:hAnsi="Symbol"/>
    </w:rPr>
  </w:style>
  <w:style w:type="character" w:customStyle="1" w:styleId="WW8Num4z0">
    <w:name w:val="WW8Num4z0"/>
    <w:rsid w:val="005E3E57"/>
    <w:rPr>
      <w:rFonts w:ascii="Symbol" w:hAnsi="Symbol"/>
    </w:rPr>
  </w:style>
  <w:style w:type="character" w:customStyle="1" w:styleId="Absatz-Standardschriftart">
    <w:name w:val="Absatz-Standardschriftart"/>
    <w:rsid w:val="005E3E57"/>
  </w:style>
  <w:style w:type="character" w:customStyle="1" w:styleId="WW8Num1z0">
    <w:name w:val="WW8Num1z0"/>
    <w:rsid w:val="005E3E57"/>
    <w:rPr>
      <w:rFonts w:ascii="Times New Roman" w:hAnsi="Times New Roman"/>
    </w:rPr>
  </w:style>
  <w:style w:type="character" w:customStyle="1" w:styleId="WW8Num4z1">
    <w:name w:val="WW8Num4z1"/>
    <w:rsid w:val="005E3E57"/>
    <w:rPr>
      <w:rFonts w:ascii="Courier New" w:hAnsi="Courier New" w:cs="Courier New"/>
    </w:rPr>
  </w:style>
  <w:style w:type="character" w:customStyle="1" w:styleId="WW8Num4z2">
    <w:name w:val="WW8Num4z2"/>
    <w:rsid w:val="005E3E57"/>
    <w:rPr>
      <w:rFonts w:ascii="Wingdings" w:hAnsi="Wingdings"/>
    </w:rPr>
  </w:style>
  <w:style w:type="character" w:customStyle="1" w:styleId="WW8Num5z0">
    <w:name w:val="WW8Num5z0"/>
    <w:rsid w:val="005E3E57"/>
    <w:rPr>
      <w:rFonts w:ascii="Symbol" w:hAnsi="Symbol"/>
      <w:sz w:val="20"/>
    </w:rPr>
  </w:style>
  <w:style w:type="character" w:customStyle="1" w:styleId="WW8Num5z1">
    <w:name w:val="WW8Num5z1"/>
    <w:rsid w:val="005E3E57"/>
    <w:rPr>
      <w:rFonts w:ascii="Courier New" w:hAnsi="Courier New"/>
      <w:sz w:val="20"/>
    </w:rPr>
  </w:style>
  <w:style w:type="character" w:customStyle="1" w:styleId="WW8Num5z2">
    <w:name w:val="WW8Num5z2"/>
    <w:rsid w:val="005E3E57"/>
    <w:rPr>
      <w:rFonts w:ascii="Wingdings" w:hAnsi="Wingdings"/>
      <w:sz w:val="20"/>
    </w:rPr>
  </w:style>
  <w:style w:type="character" w:customStyle="1" w:styleId="WW8Num7z0">
    <w:name w:val="WW8Num7z0"/>
    <w:rsid w:val="005E3E57"/>
    <w:rPr>
      <w:rFonts w:ascii="Symbol" w:hAnsi="Symbol"/>
    </w:rPr>
  </w:style>
  <w:style w:type="character" w:customStyle="1" w:styleId="WW8Num7z1">
    <w:name w:val="WW8Num7z1"/>
    <w:rsid w:val="005E3E57"/>
    <w:rPr>
      <w:rFonts w:ascii="Courier New" w:hAnsi="Courier New" w:cs="Courier New"/>
    </w:rPr>
  </w:style>
  <w:style w:type="character" w:customStyle="1" w:styleId="WW8Num7z2">
    <w:name w:val="WW8Num7z2"/>
    <w:rsid w:val="005E3E57"/>
    <w:rPr>
      <w:rFonts w:ascii="Wingdings" w:hAnsi="Wingdings"/>
    </w:rPr>
  </w:style>
  <w:style w:type="character" w:customStyle="1" w:styleId="WW8Num10z0">
    <w:name w:val="WW8Num10z0"/>
    <w:rsid w:val="005E3E57"/>
    <w:rPr>
      <w:rFonts w:ascii="Times New Roman" w:eastAsia="Times New Roman" w:hAnsi="Times New Roman" w:cs="Times New Roman"/>
    </w:rPr>
  </w:style>
  <w:style w:type="character" w:customStyle="1" w:styleId="WW8Num10z1">
    <w:name w:val="WW8Num10z1"/>
    <w:rsid w:val="005E3E57"/>
    <w:rPr>
      <w:rFonts w:ascii="Courier New" w:hAnsi="Courier New" w:cs="Courier New"/>
    </w:rPr>
  </w:style>
  <w:style w:type="character" w:customStyle="1" w:styleId="WW8Num10z2">
    <w:name w:val="WW8Num10z2"/>
    <w:rsid w:val="005E3E57"/>
    <w:rPr>
      <w:rFonts w:ascii="Wingdings" w:hAnsi="Wingdings"/>
    </w:rPr>
  </w:style>
  <w:style w:type="character" w:customStyle="1" w:styleId="WW8Num10z3">
    <w:name w:val="WW8Num10z3"/>
    <w:rsid w:val="005E3E57"/>
    <w:rPr>
      <w:rFonts w:ascii="Symbol" w:hAnsi="Symbol"/>
    </w:rPr>
  </w:style>
  <w:style w:type="character" w:customStyle="1" w:styleId="WW8Num12z0">
    <w:name w:val="WW8Num12z0"/>
    <w:rsid w:val="005E3E57"/>
    <w:rPr>
      <w:rFonts w:ascii="Wingdings" w:hAnsi="Wingdings"/>
    </w:rPr>
  </w:style>
  <w:style w:type="character" w:customStyle="1" w:styleId="WW8Num12z1">
    <w:name w:val="WW8Num12z1"/>
    <w:rsid w:val="005E3E57"/>
    <w:rPr>
      <w:rFonts w:ascii="Courier New" w:hAnsi="Courier New" w:cs="Courier New"/>
    </w:rPr>
  </w:style>
  <w:style w:type="character" w:customStyle="1" w:styleId="WW8Num12z3">
    <w:name w:val="WW8Num12z3"/>
    <w:rsid w:val="005E3E57"/>
    <w:rPr>
      <w:rFonts w:ascii="Symbol" w:hAnsi="Symbol"/>
    </w:rPr>
  </w:style>
  <w:style w:type="character" w:customStyle="1" w:styleId="WW8Num19z0">
    <w:name w:val="WW8Num19z0"/>
    <w:rsid w:val="005E3E57"/>
    <w:rPr>
      <w:rFonts w:ascii="Symbol" w:hAnsi="Symbol"/>
      <w:sz w:val="20"/>
    </w:rPr>
  </w:style>
  <w:style w:type="character" w:customStyle="1" w:styleId="WW8Num19z1">
    <w:name w:val="WW8Num19z1"/>
    <w:rsid w:val="005E3E57"/>
    <w:rPr>
      <w:rFonts w:ascii="Courier New" w:hAnsi="Courier New"/>
      <w:sz w:val="20"/>
    </w:rPr>
  </w:style>
  <w:style w:type="character" w:customStyle="1" w:styleId="WW8Num19z2">
    <w:name w:val="WW8Num19z2"/>
    <w:rsid w:val="005E3E57"/>
    <w:rPr>
      <w:rFonts w:ascii="Wingdings" w:hAnsi="Wingdings"/>
      <w:sz w:val="20"/>
    </w:rPr>
  </w:style>
  <w:style w:type="character" w:customStyle="1" w:styleId="WW8Num21z0">
    <w:name w:val="WW8Num21z0"/>
    <w:rsid w:val="005E3E57"/>
    <w:rPr>
      <w:rFonts w:ascii="Symbol" w:hAnsi="Symbol"/>
      <w:sz w:val="20"/>
    </w:rPr>
  </w:style>
  <w:style w:type="character" w:customStyle="1" w:styleId="WW8Num22z0">
    <w:name w:val="WW8Num22z0"/>
    <w:rsid w:val="005E3E57"/>
    <w:rPr>
      <w:rFonts w:ascii="Symbol" w:hAnsi="Symbol"/>
    </w:rPr>
  </w:style>
  <w:style w:type="character" w:customStyle="1" w:styleId="WW8Num22z1">
    <w:name w:val="WW8Num22z1"/>
    <w:rsid w:val="005E3E57"/>
    <w:rPr>
      <w:rFonts w:ascii="Courier New" w:hAnsi="Courier New" w:cs="Courier New"/>
    </w:rPr>
  </w:style>
  <w:style w:type="character" w:customStyle="1" w:styleId="WW8Num22z2">
    <w:name w:val="WW8Num22z2"/>
    <w:rsid w:val="005E3E57"/>
    <w:rPr>
      <w:rFonts w:ascii="Wingdings" w:hAnsi="Wingdings"/>
    </w:rPr>
  </w:style>
  <w:style w:type="character" w:customStyle="1" w:styleId="WW8Num24z0">
    <w:name w:val="WW8Num24z0"/>
    <w:rsid w:val="005E3E57"/>
    <w:rPr>
      <w:rFonts w:ascii="Symbol" w:hAnsi="Symbol"/>
    </w:rPr>
  </w:style>
  <w:style w:type="character" w:customStyle="1" w:styleId="WW8Num24z1">
    <w:name w:val="WW8Num24z1"/>
    <w:rsid w:val="005E3E57"/>
    <w:rPr>
      <w:rFonts w:ascii="Courier New" w:hAnsi="Courier New" w:cs="Courier New"/>
    </w:rPr>
  </w:style>
  <w:style w:type="character" w:customStyle="1" w:styleId="WW8Num24z2">
    <w:name w:val="WW8Num24z2"/>
    <w:rsid w:val="005E3E57"/>
    <w:rPr>
      <w:rFonts w:ascii="Wingdings" w:hAnsi="Wingdings"/>
    </w:rPr>
  </w:style>
  <w:style w:type="character" w:customStyle="1" w:styleId="WW8Num25z1">
    <w:name w:val="WW8Num25z1"/>
    <w:rsid w:val="005E3E57"/>
    <w:rPr>
      <w:rFonts w:ascii="Symbol" w:hAnsi="Symbol"/>
    </w:rPr>
  </w:style>
  <w:style w:type="character" w:customStyle="1" w:styleId="WW8Num26z0">
    <w:name w:val="WW8Num26z0"/>
    <w:rsid w:val="005E3E57"/>
    <w:rPr>
      <w:rFonts w:ascii="Symbol" w:hAnsi="Symbol"/>
      <w:sz w:val="20"/>
    </w:rPr>
  </w:style>
  <w:style w:type="character" w:customStyle="1" w:styleId="WW8Num26z1">
    <w:name w:val="WW8Num26z1"/>
    <w:rsid w:val="005E3E57"/>
    <w:rPr>
      <w:rFonts w:ascii="Courier New" w:hAnsi="Courier New"/>
      <w:sz w:val="20"/>
    </w:rPr>
  </w:style>
  <w:style w:type="character" w:customStyle="1" w:styleId="WW8Num26z2">
    <w:name w:val="WW8Num26z2"/>
    <w:rsid w:val="005E3E57"/>
    <w:rPr>
      <w:rFonts w:ascii="Wingdings" w:hAnsi="Wingdings"/>
      <w:sz w:val="20"/>
    </w:rPr>
  </w:style>
  <w:style w:type="character" w:customStyle="1" w:styleId="WW8Num28z1">
    <w:name w:val="WW8Num28z1"/>
    <w:rsid w:val="005E3E57"/>
    <w:rPr>
      <w:rFonts w:ascii="Symbol" w:hAnsi="Symbol"/>
    </w:rPr>
  </w:style>
  <w:style w:type="character" w:styleId="PageNumber">
    <w:name w:val="page number"/>
    <w:basedOn w:val="DefaultParagraphFont"/>
    <w:rsid w:val="005E3E57"/>
  </w:style>
  <w:style w:type="character" w:customStyle="1" w:styleId="BT">
    <w:name w:val="BT"/>
    <w:basedOn w:val="DefaultParagraphFont"/>
    <w:rsid w:val="005E3E57"/>
    <w:rPr>
      <w:sz w:val="24"/>
      <w:szCs w:val="24"/>
      <w:lang w:val="en-US"/>
    </w:rPr>
  </w:style>
  <w:style w:type="character" w:customStyle="1" w:styleId="infoblueChar">
    <w:name w:val="infoblue Char"/>
    <w:basedOn w:val="DefaultParagraphFont"/>
    <w:rsid w:val="005E3E57"/>
    <w:rPr>
      <w:i/>
      <w:iCs/>
      <w:color w:val="0000FF"/>
      <w:lang w:val="en-US" w:eastAsia="ar-SA" w:bidi="ar-SA"/>
    </w:rPr>
  </w:style>
  <w:style w:type="character" w:styleId="Hyperlink">
    <w:name w:val="Hyperlink"/>
    <w:basedOn w:val="DefaultParagraphFont"/>
    <w:uiPriority w:val="99"/>
    <w:rsid w:val="005E3E57"/>
    <w:rPr>
      <w:color w:val="0000FF"/>
      <w:u w:val="single"/>
    </w:rPr>
  </w:style>
  <w:style w:type="character" w:customStyle="1" w:styleId="NumberingSymbols">
    <w:name w:val="Numbering Symbols"/>
    <w:rsid w:val="005E3E57"/>
  </w:style>
  <w:style w:type="paragraph" w:customStyle="1" w:styleId="Heading">
    <w:name w:val="Heading"/>
    <w:basedOn w:val="Normal"/>
    <w:next w:val="BodyText"/>
    <w:rsid w:val="005E3E57"/>
    <w:pPr>
      <w:keepNext/>
      <w:spacing w:before="240" w:after="120"/>
    </w:pPr>
    <w:rPr>
      <w:rFonts w:ascii="Arial" w:eastAsia="Lucida Sans Unicode" w:hAnsi="Arial" w:cs="Tahoma"/>
      <w:sz w:val="28"/>
      <w:szCs w:val="28"/>
    </w:rPr>
  </w:style>
  <w:style w:type="paragraph" w:styleId="BodyText">
    <w:name w:val="Body Text"/>
    <w:basedOn w:val="BlockText"/>
    <w:rsid w:val="005E3E57"/>
    <w:pPr>
      <w:widowControl/>
      <w:tabs>
        <w:tab w:val="left" w:pos="720"/>
      </w:tabs>
      <w:autoSpaceDE/>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rsid w:val="005E3E57"/>
    <w:pPr>
      <w:suppressLineNumbers/>
      <w:spacing w:before="120" w:after="120"/>
    </w:pPr>
    <w:rPr>
      <w:rFonts w:cs="Tahoma"/>
      <w:i/>
      <w:iCs/>
      <w:sz w:val="24"/>
      <w:szCs w:val="24"/>
    </w:rPr>
  </w:style>
  <w:style w:type="paragraph" w:customStyle="1" w:styleId="Index">
    <w:name w:val="Index"/>
    <w:basedOn w:val="Normal"/>
    <w:rsid w:val="005E3E57"/>
    <w:pPr>
      <w:suppressLineNumbers/>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tabs>
        <w:tab w:val="center" w:pos="4320"/>
        <w:tab w:val="right" w:pos="8640"/>
      </w:tabs>
      <w:autoSpaceDE/>
    </w:pPr>
    <w:rPr>
      <w:sz w:val="24"/>
      <w:szCs w:val="24"/>
    </w:rPr>
  </w:style>
  <w:style w:type="paragraph" w:styleId="BalloonText">
    <w:name w:val="Balloon Text"/>
    <w:basedOn w:val="Normal"/>
    <w:rsid w:val="005E3E57"/>
    <w:rPr>
      <w:rFonts w:ascii="Tahoma" w:hAnsi="Tahoma" w:cs="Tahoma"/>
      <w:sz w:val="16"/>
      <w:szCs w:val="16"/>
    </w:rPr>
  </w:style>
  <w:style w:type="paragraph" w:styleId="Footer">
    <w:name w:val="footer"/>
    <w:basedOn w:val="Normal"/>
    <w:link w:val="FooterChar"/>
    <w:uiPriority w:val="99"/>
    <w:rsid w:val="005E3E57"/>
    <w:pPr>
      <w:tabs>
        <w:tab w:val="center" w:pos="4320"/>
        <w:tab w:val="right" w:pos="8640"/>
      </w:tabs>
    </w:pPr>
  </w:style>
  <w:style w:type="paragraph" w:customStyle="1" w:styleId="WW-Default">
    <w:name w:val="WW-Default"/>
    <w:rsid w:val="005E3E57"/>
    <w:pPr>
      <w:suppressAutoHyphens/>
      <w:autoSpaceDE w:val="0"/>
    </w:pPr>
    <w:rPr>
      <w:rFonts w:ascii="Calibri" w:eastAsia="Arial" w:hAnsi="Calibri" w:cs="Calibri"/>
      <w:color w:val="000000"/>
      <w:sz w:val="24"/>
      <w:szCs w:val="24"/>
      <w:lang w:val="en-US" w:eastAsia="ar-SA"/>
    </w:rPr>
  </w:style>
  <w:style w:type="paragraph" w:styleId="Date">
    <w:name w:val="Date"/>
    <w:basedOn w:val="Normal"/>
    <w:next w:val="Normal"/>
    <w:rsid w:val="005E3E57"/>
  </w:style>
  <w:style w:type="paragraph" w:styleId="NormalWeb">
    <w:name w:val="Normal (Web)"/>
    <w:basedOn w:val="Normal"/>
    <w:uiPriority w:val="99"/>
    <w:rsid w:val="005E3E57"/>
    <w:pPr>
      <w:widowControl/>
      <w:autoSpaceDE/>
      <w:spacing w:before="280" w:after="280"/>
    </w:pPr>
    <w:rPr>
      <w:sz w:val="24"/>
      <w:szCs w:val="24"/>
    </w:rPr>
  </w:style>
  <w:style w:type="paragraph" w:styleId="ListParagraph">
    <w:name w:val="List Paragraph"/>
    <w:basedOn w:val="Normal"/>
    <w:uiPriority w:val="34"/>
    <w:qFormat/>
    <w:rsid w:val="005E3E57"/>
    <w:pPr>
      <w:ind w:left="720"/>
    </w:pPr>
  </w:style>
  <w:style w:type="paragraph" w:customStyle="1" w:styleId="TableContents">
    <w:name w:val="Table Contents"/>
    <w:basedOn w:val="Normal"/>
    <w:rsid w:val="005E3E57"/>
    <w:pPr>
      <w:suppressLineNumbers/>
    </w:pPr>
  </w:style>
  <w:style w:type="paragraph" w:customStyle="1" w:styleId="TableHeading">
    <w:name w:val="Table Heading"/>
    <w:basedOn w:val="TableContents"/>
    <w:rsid w:val="005E3E57"/>
    <w:pPr>
      <w:jc w:val="center"/>
    </w:pPr>
    <w:rPr>
      <w:b/>
      <w:bCs/>
    </w:rPr>
  </w:style>
  <w:style w:type="paragraph" w:customStyle="1" w:styleId="Framecontents">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customStyle="1" w:styleId="HeaderChar">
    <w:name w:val="Header Char"/>
    <w:basedOn w:val="DefaultParagraphFont"/>
    <w:link w:val="Header"/>
    <w:uiPriority w:val="99"/>
    <w:rsid w:val="00315FC6"/>
    <w:rPr>
      <w:sz w:val="24"/>
      <w:szCs w:val="24"/>
      <w:lang w:eastAsia="ar-SA"/>
    </w:rPr>
  </w:style>
  <w:style w:type="character" w:customStyle="1" w:styleId="FooterChar">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umberedlist21">
    <w:name w:val="Numbered list 2.1"/>
    <w:basedOn w:val="Heading1"/>
    <w:next w:val="Normal"/>
    <w:rsid w:val="00B71413"/>
    <w:pPr>
      <w:widowControl/>
      <w:numPr>
        <w:numId w:val="2"/>
      </w:numPr>
      <w:pBdr>
        <w:bottom w:val="dotted" w:sz="4" w:space="1" w:color="99CCFF"/>
      </w:pBdr>
      <w:tabs>
        <w:tab w:val="left" w:pos="720"/>
      </w:tabs>
      <w:suppressAutoHyphens w:val="0"/>
      <w:autoSpaceDE/>
    </w:pPr>
    <w:rPr>
      <w:rFonts w:ascii="Verdana" w:hAnsi="Verdana"/>
      <w:b w:val="0"/>
      <w:color w:val="0000FF"/>
      <w:kern w:val="28"/>
      <w:sz w:val="28"/>
      <w:lang w:eastAsia="en-US"/>
    </w:rPr>
  </w:style>
  <w:style w:type="paragraph" w:customStyle="1" w:styleId="Numberedlist22">
    <w:name w:val="Numbered list 2.2"/>
    <w:basedOn w:val="Heading2"/>
    <w:next w:val="Normal"/>
    <w:rsid w:val="00B71413"/>
    <w:pPr>
      <w:numPr>
        <w:numId w:val="2"/>
      </w:numPr>
      <w:tabs>
        <w:tab w:val="left" w:pos="720"/>
      </w:tabs>
      <w:suppressAutoHyphens w:val="0"/>
      <w:spacing w:after="240"/>
      <w:jc w:val="both"/>
    </w:pPr>
    <w:rPr>
      <w:rFonts w:ascii="Verdana" w:hAnsi="Verdana" w:cs="Times New Roman"/>
      <w:bCs w:val="0"/>
      <w:i w:val="0"/>
      <w:iCs w:val="0"/>
      <w:color w:val="3366FF"/>
      <w:sz w:val="24"/>
      <w:szCs w:val="20"/>
      <w:lang w:eastAsia="en-US"/>
    </w:rPr>
  </w:style>
  <w:style w:type="paragraph" w:customStyle="1" w:styleId="Numberedlist23">
    <w:name w:val="Numbered list 2.3"/>
    <w:basedOn w:val="Heading3"/>
    <w:next w:val="Normal"/>
    <w:rsid w:val="00B71413"/>
    <w:pPr>
      <w:numPr>
        <w:numId w:val="2"/>
      </w:numPr>
      <w:tabs>
        <w:tab w:val="left" w:pos="1080"/>
        <w:tab w:val="left" w:pos="1440"/>
      </w:tabs>
      <w:suppressAutoHyphens w:val="0"/>
      <w:spacing w:before="240" w:after="200"/>
      <w:ind w:left="2520" w:hanging="1080"/>
      <w:jc w:val="both"/>
    </w:pPr>
    <w:rPr>
      <w:rFonts w:ascii="Verdana" w:hAnsi="Verdana"/>
      <w:b w:val="0"/>
      <w:bCs w:val="0"/>
      <w:caps w:val="0"/>
      <w:color w:val="3366FF"/>
      <w:kern w:val="0"/>
      <w:sz w:val="20"/>
      <w:lang w:eastAsia="en-US"/>
    </w:rPr>
  </w:style>
  <w:style w:type="paragraph" w:customStyle="1" w:styleId="Numberedlist24">
    <w:name w:val="Numbered list 2.4"/>
    <w:basedOn w:val="Heading4"/>
    <w:next w:val="Normal"/>
    <w:rsid w:val="00B71413"/>
    <w:pPr>
      <w:keepNext w:val="0"/>
      <w:widowControl/>
      <w:numPr>
        <w:ilvl w:val="3"/>
        <w:numId w:val="2"/>
      </w:numPr>
      <w:tabs>
        <w:tab w:val="clear" w:pos="2160"/>
        <w:tab w:val="left" w:pos="1080"/>
        <w:tab w:val="left" w:pos="1440"/>
        <w:tab w:val="left" w:pos="1800"/>
      </w:tabs>
      <w:suppressAutoHyphens w:val="0"/>
      <w:autoSpaceDE/>
      <w:spacing w:after="0"/>
      <w:ind w:left="1080" w:hanging="1080"/>
    </w:pPr>
    <w:rPr>
      <w:rFonts w:ascii="Futura Hv" w:hAnsi="Futura Hv" w:cs="Arial"/>
      <w:b w:val="0"/>
      <w:bCs w:val="0"/>
      <w:sz w:val="24"/>
      <w:szCs w:val="22"/>
      <w:lang w:eastAsia="en-US"/>
    </w:rPr>
  </w:style>
  <w:style w:type="character" w:customStyle="1" w:styleId="Heading4Char">
    <w:name w:val="Heading 4 Char"/>
    <w:basedOn w:val="DefaultParagraphFont"/>
    <w:link w:val="Heading4"/>
    <w:uiPriority w:val="9"/>
    <w:semiHidden/>
    <w:rsid w:val="00B71413"/>
    <w:rPr>
      <w:rFonts w:ascii="Calibri" w:eastAsia="Times New Roman" w:hAnsi="Calibri" w:cs="Times New Roman"/>
      <w:b/>
      <w:bCs/>
      <w:sz w:val="28"/>
      <w:szCs w:val="28"/>
      <w:lang w:eastAsia="ar-SA"/>
    </w:rPr>
  </w:style>
  <w:style w:type="paragraph" w:styleId="TOCHeading">
    <w:name w:val="TOC Heading"/>
    <w:basedOn w:val="Heading1"/>
    <w:next w:val="Normal"/>
    <w:uiPriority w:val="39"/>
    <w:semiHidden/>
    <w:unhideWhenUsed/>
    <w:qFormat/>
    <w:rsid w:val="00CB0302"/>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CB0302"/>
    <w:pPr>
      <w:spacing w:after="100"/>
      <w:ind w:left="400"/>
    </w:pPr>
  </w:style>
  <w:style w:type="character" w:customStyle="1" w:styleId="Heading8Char">
    <w:name w:val="Heading 8 Char"/>
    <w:basedOn w:val="DefaultParagraphFont"/>
    <w:link w:val="Heading8"/>
    <w:rsid w:val="00922780"/>
    <w:rPr>
      <w:b/>
      <w:sz w:val="28"/>
      <w:lang w:val="en-US" w:eastAsia="ar-SA"/>
    </w:rPr>
  </w:style>
  <w:style w:type="character" w:styleId="Strong">
    <w:name w:val="Strong"/>
    <w:basedOn w:val="DefaultParagraphFont"/>
    <w:uiPriority w:val="22"/>
    <w:qFormat/>
    <w:rsid w:val="002D77CA"/>
    <w:rPr>
      <w:b/>
      <w:bCs/>
    </w:rPr>
  </w:style>
  <w:style w:type="paragraph" w:customStyle="1" w:styleId="qtextpara">
    <w:name w:val="qtext_para"/>
    <w:basedOn w:val="Normal"/>
    <w:rsid w:val="00B138FA"/>
    <w:pPr>
      <w:widowControl/>
      <w:suppressAutoHyphens w:val="0"/>
      <w:autoSpaceDE/>
      <w:spacing w:before="100" w:beforeAutospacing="1" w:after="100" w:afterAutospacing="1"/>
    </w:pPr>
    <w:rPr>
      <w:sz w:val="24"/>
      <w:szCs w:val="24"/>
      <w:lang w:eastAsia="en-US"/>
    </w:rPr>
  </w:style>
</w:styles>
</file>

<file path=word/webSettings.xml><?xml version="1.0" encoding="utf-8"?>
<w:webSettings xmlns:r="http://schemas.openxmlformats.org/officeDocument/2006/relationships" xmlns:w="http://schemas.openxmlformats.org/wordprocessingml/2006/main">
  <w:divs>
    <w:div w:id="55934851">
      <w:bodyDiv w:val="1"/>
      <w:marLeft w:val="0"/>
      <w:marRight w:val="0"/>
      <w:marTop w:val="0"/>
      <w:marBottom w:val="0"/>
      <w:divBdr>
        <w:top w:val="none" w:sz="0" w:space="0" w:color="auto"/>
        <w:left w:val="none" w:sz="0" w:space="0" w:color="auto"/>
        <w:bottom w:val="none" w:sz="0" w:space="0" w:color="auto"/>
        <w:right w:val="none" w:sz="0" w:space="0" w:color="auto"/>
      </w:divBdr>
      <w:divsChild>
        <w:div w:id="99105034">
          <w:marLeft w:val="0"/>
          <w:marRight w:val="0"/>
          <w:marTop w:val="0"/>
          <w:marBottom w:val="0"/>
          <w:divBdr>
            <w:top w:val="none" w:sz="0" w:space="0" w:color="auto"/>
            <w:left w:val="none" w:sz="0" w:space="0" w:color="auto"/>
            <w:bottom w:val="none" w:sz="0" w:space="0" w:color="auto"/>
            <w:right w:val="none" w:sz="0" w:space="0" w:color="auto"/>
          </w:divBdr>
        </w:div>
        <w:div w:id="1340884972">
          <w:marLeft w:val="0"/>
          <w:marRight w:val="0"/>
          <w:marTop w:val="0"/>
          <w:marBottom w:val="0"/>
          <w:divBdr>
            <w:top w:val="none" w:sz="0" w:space="0" w:color="auto"/>
            <w:left w:val="none" w:sz="0" w:space="0" w:color="auto"/>
            <w:bottom w:val="none" w:sz="0" w:space="0" w:color="auto"/>
            <w:right w:val="none" w:sz="0" w:space="0" w:color="auto"/>
          </w:divBdr>
        </w:div>
        <w:div w:id="1498381675">
          <w:marLeft w:val="0"/>
          <w:marRight w:val="0"/>
          <w:marTop w:val="0"/>
          <w:marBottom w:val="0"/>
          <w:divBdr>
            <w:top w:val="none" w:sz="0" w:space="0" w:color="auto"/>
            <w:left w:val="none" w:sz="0" w:space="0" w:color="auto"/>
            <w:bottom w:val="none" w:sz="0" w:space="0" w:color="auto"/>
            <w:right w:val="none" w:sz="0" w:space="0" w:color="auto"/>
          </w:divBdr>
        </w:div>
        <w:div w:id="325597705">
          <w:marLeft w:val="0"/>
          <w:marRight w:val="0"/>
          <w:marTop w:val="0"/>
          <w:marBottom w:val="0"/>
          <w:divBdr>
            <w:top w:val="none" w:sz="0" w:space="0" w:color="auto"/>
            <w:left w:val="none" w:sz="0" w:space="0" w:color="auto"/>
            <w:bottom w:val="none" w:sz="0" w:space="0" w:color="auto"/>
            <w:right w:val="none" w:sz="0" w:space="0" w:color="auto"/>
          </w:divBdr>
        </w:div>
      </w:divsChild>
    </w:div>
    <w:div w:id="70740354">
      <w:bodyDiv w:val="1"/>
      <w:marLeft w:val="0"/>
      <w:marRight w:val="0"/>
      <w:marTop w:val="0"/>
      <w:marBottom w:val="0"/>
      <w:divBdr>
        <w:top w:val="none" w:sz="0" w:space="0" w:color="auto"/>
        <w:left w:val="none" w:sz="0" w:space="0" w:color="auto"/>
        <w:bottom w:val="none" w:sz="0" w:space="0" w:color="auto"/>
        <w:right w:val="none" w:sz="0" w:space="0" w:color="auto"/>
      </w:divBdr>
    </w:div>
    <w:div w:id="205877496">
      <w:bodyDiv w:val="1"/>
      <w:marLeft w:val="0"/>
      <w:marRight w:val="0"/>
      <w:marTop w:val="0"/>
      <w:marBottom w:val="0"/>
      <w:divBdr>
        <w:top w:val="none" w:sz="0" w:space="0" w:color="auto"/>
        <w:left w:val="none" w:sz="0" w:space="0" w:color="auto"/>
        <w:bottom w:val="none" w:sz="0" w:space="0" w:color="auto"/>
        <w:right w:val="none" w:sz="0" w:space="0" w:color="auto"/>
      </w:divBdr>
    </w:div>
    <w:div w:id="333073259">
      <w:bodyDiv w:val="1"/>
      <w:marLeft w:val="0"/>
      <w:marRight w:val="0"/>
      <w:marTop w:val="0"/>
      <w:marBottom w:val="0"/>
      <w:divBdr>
        <w:top w:val="none" w:sz="0" w:space="0" w:color="auto"/>
        <w:left w:val="none" w:sz="0" w:space="0" w:color="auto"/>
        <w:bottom w:val="none" w:sz="0" w:space="0" w:color="auto"/>
        <w:right w:val="none" w:sz="0" w:space="0" w:color="auto"/>
      </w:divBdr>
    </w:div>
    <w:div w:id="377899306">
      <w:bodyDiv w:val="1"/>
      <w:marLeft w:val="0"/>
      <w:marRight w:val="0"/>
      <w:marTop w:val="0"/>
      <w:marBottom w:val="0"/>
      <w:divBdr>
        <w:top w:val="none" w:sz="0" w:space="0" w:color="auto"/>
        <w:left w:val="none" w:sz="0" w:space="0" w:color="auto"/>
        <w:bottom w:val="none" w:sz="0" w:space="0" w:color="auto"/>
        <w:right w:val="none" w:sz="0" w:space="0" w:color="auto"/>
      </w:divBdr>
    </w:div>
    <w:div w:id="481234726">
      <w:bodyDiv w:val="1"/>
      <w:marLeft w:val="0"/>
      <w:marRight w:val="0"/>
      <w:marTop w:val="0"/>
      <w:marBottom w:val="0"/>
      <w:divBdr>
        <w:top w:val="none" w:sz="0" w:space="0" w:color="auto"/>
        <w:left w:val="none" w:sz="0" w:space="0" w:color="auto"/>
        <w:bottom w:val="none" w:sz="0" w:space="0" w:color="auto"/>
        <w:right w:val="none" w:sz="0" w:space="0" w:color="auto"/>
      </w:divBdr>
      <w:divsChild>
        <w:div w:id="1607537789">
          <w:marLeft w:val="1166"/>
          <w:marRight w:val="0"/>
          <w:marTop w:val="86"/>
          <w:marBottom w:val="0"/>
          <w:divBdr>
            <w:top w:val="none" w:sz="0" w:space="0" w:color="auto"/>
            <w:left w:val="none" w:sz="0" w:space="0" w:color="auto"/>
            <w:bottom w:val="none" w:sz="0" w:space="0" w:color="auto"/>
            <w:right w:val="none" w:sz="0" w:space="0" w:color="auto"/>
          </w:divBdr>
        </w:div>
        <w:div w:id="346754401">
          <w:marLeft w:val="1166"/>
          <w:marRight w:val="0"/>
          <w:marTop w:val="86"/>
          <w:marBottom w:val="0"/>
          <w:divBdr>
            <w:top w:val="none" w:sz="0" w:space="0" w:color="auto"/>
            <w:left w:val="none" w:sz="0" w:space="0" w:color="auto"/>
            <w:bottom w:val="none" w:sz="0" w:space="0" w:color="auto"/>
            <w:right w:val="none" w:sz="0" w:space="0" w:color="auto"/>
          </w:divBdr>
        </w:div>
        <w:div w:id="1001854298">
          <w:marLeft w:val="1166"/>
          <w:marRight w:val="0"/>
          <w:marTop w:val="86"/>
          <w:marBottom w:val="0"/>
          <w:divBdr>
            <w:top w:val="none" w:sz="0" w:space="0" w:color="auto"/>
            <w:left w:val="none" w:sz="0" w:space="0" w:color="auto"/>
            <w:bottom w:val="none" w:sz="0" w:space="0" w:color="auto"/>
            <w:right w:val="none" w:sz="0" w:space="0" w:color="auto"/>
          </w:divBdr>
        </w:div>
        <w:div w:id="569771301">
          <w:marLeft w:val="1166"/>
          <w:marRight w:val="0"/>
          <w:marTop w:val="86"/>
          <w:marBottom w:val="0"/>
          <w:divBdr>
            <w:top w:val="none" w:sz="0" w:space="0" w:color="auto"/>
            <w:left w:val="none" w:sz="0" w:space="0" w:color="auto"/>
            <w:bottom w:val="none" w:sz="0" w:space="0" w:color="auto"/>
            <w:right w:val="none" w:sz="0" w:space="0" w:color="auto"/>
          </w:divBdr>
        </w:div>
        <w:div w:id="1770463692">
          <w:marLeft w:val="1166"/>
          <w:marRight w:val="0"/>
          <w:marTop w:val="86"/>
          <w:marBottom w:val="0"/>
          <w:divBdr>
            <w:top w:val="none" w:sz="0" w:space="0" w:color="auto"/>
            <w:left w:val="none" w:sz="0" w:space="0" w:color="auto"/>
            <w:bottom w:val="none" w:sz="0" w:space="0" w:color="auto"/>
            <w:right w:val="none" w:sz="0" w:space="0" w:color="auto"/>
          </w:divBdr>
        </w:div>
        <w:div w:id="742604149">
          <w:marLeft w:val="1166"/>
          <w:marRight w:val="0"/>
          <w:marTop w:val="86"/>
          <w:marBottom w:val="0"/>
          <w:divBdr>
            <w:top w:val="none" w:sz="0" w:space="0" w:color="auto"/>
            <w:left w:val="none" w:sz="0" w:space="0" w:color="auto"/>
            <w:bottom w:val="none" w:sz="0" w:space="0" w:color="auto"/>
            <w:right w:val="none" w:sz="0" w:space="0" w:color="auto"/>
          </w:divBdr>
        </w:div>
        <w:div w:id="1454668029">
          <w:marLeft w:val="1166"/>
          <w:marRight w:val="0"/>
          <w:marTop w:val="86"/>
          <w:marBottom w:val="0"/>
          <w:divBdr>
            <w:top w:val="none" w:sz="0" w:space="0" w:color="auto"/>
            <w:left w:val="none" w:sz="0" w:space="0" w:color="auto"/>
            <w:bottom w:val="none" w:sz="0" w:space="0" w:color="auto"/>
            <w:right w:val="none" w:sz="0" w:space="0" w:color="auto"/>
          </w:divBdr>
        </w:div>
      </w:divsChild>
    </w:div>
    <w:div w:id="584152781">
      <w:bodyDiv w:val="1"/>
      <w:marLeft w:val="0"/>
      <w:marRight w:val="0"/>
      <w:marTop w:val="0"/>
      <w:marBottom w:val="0"/>
      <w:divBdr>
        <w:top w:val="none" w:sz="0" w:space="0" w:color="auto"/>
        <w:left w:val="none" w:sz="0" w:space="0" w:color="auto"/>
        <w:bottom w:val="none" w:sz="0" w:space="0" w:color="auto"/>
        <w:right w:val="none" w:sz="0" w:space="0" w:color="auto"/>
      </w:divBdr>
    </w:div>
    <w:div w:id="593592245">
      <w:bodyDiv w:val="1"/>
      <w:marLeft w:val="0"/>
      <w:marRight w:val="0"/>
      <w:marTop w:val="0"/>
      <w:marBottom w:val="0"/>
      <w:divBdr>
        <w:top w:val="none" w:sz="0" w:space="0" w:color="auto"/>
        <w:left w:val="none" w:sz="0" w:space="0" w:color="auto"/>
        <w:bottom w:val="none" w:sz="0" w:space="0" w:color="auto"/>
        <w:right w:val="none" w:sz="0" w:space="0" w:color="auto"/>
      </w:divBdr>
    </w:div>
    <w:div w:id="704528058">
      <w:bodyDiv w:val="1"/>
      <w:marLeft w:val="0"/>
      <w:marRight w:val="0"/>
      <w:marTop w:val="0"/>
      <w:marBottom w:val="0"/>
      <w:divBdr>
        <w:top w:val="none" w:sz="0" w:space="0" w:color="auto"/>
        <w:left w:val="none" w:sz="0" w:space="0" w:color="auto"/>
        <w:bottom w:val="none" w:sz="0" w:space="0" w:color="auto"/>
        <w:right w:val="none" w:sz="0" w:space="0" w:color="auto"/>
      </w:divBdr>
      <w:divsChild>
        <w:div w:id="1226338650">
          <w:marLeft w:val="432"/>
          <w:marRight w:val="0"/>
          <w:marTop w:val="116"/>
          <w:marBottom w:val="0"/>
          <w:divBdr>
            <w:top w:val="none" w:sz="0" w:space="0" w:color="auto"/>
            <w:left w:val="none" w:sz="0" w:space="0" w:color="auto"/>
            <w:bottom w:val="none" w:sz="0" w:space="0" w:color="auto"/>
            <w:right w:val="none" w:sz="0" w:space="0" w:color="auto"/>
          </w:divBdr>
        </w:div>
      </w:divsChild>
    </w:div>
    <w:div w:id="760758335">
      <w:bodyDiv w:val="1"/>
      <w:marLeft w:val="0"/>
      <w:marRight w:val="0"/>
      <w:marTop w:val="0"/>
      <w:marBottom w:val="0"/>
      <w:divBdr>
        <w:top w:val="none" w:sz="0" w:space="0" w:color="auto"/>
        <w:left w:val="none" w:sz="0" w:space="0" w:color="auto"/>
        <w:bottom w:val="none" w:sz="0" w:space="0" w:color="auto"/>
        <w:right w:val="none" w:sz="0" w:space="0" w:color="auto"/>
      </w:divBdr>
    </w:div>
    <w:div w:id="917905788">
      <w:bodyDiv w:val="1"/>
      <w:marLeft w:val="0"/>
      <w:marRight w:val="0"/>
      <w:marTop w:val="0"/>
      <w:marBottom w:val="0"/>
      <w:divBdr>
        <w:top w:val="none" w:sz="0" w:space="0" w:color="auto"/>
        <w:left w:val="none" w:sz="0" w:space="0" w:color="auto"/>
        <w:bottom w:val="none" w:sz="0" w:space="0" w:color="auto"/>
        <w:right w:val="none" w:sz="0" w:space="0" w:color="auto"/>
      </w:divBdr>
    </w:div>
    <w:div w:id="947465518">
      <w:bodyDiv w:val="1"/>
      <w:marLeft w:val="0"/>
      <w:marRight w:val="0"/>
      <w:marTop w:val="0"/>
      <w:marBottom w:val="0"/>
      <w:divBdr>
        <w:top w:val="none" w:sz="0" w:space="0" w:color="auto"/>
        <w:left w:val="none" w:sz="0" w:space="0" w:color="auto"/>
        <w:bottom w:val="none" w:sz="0" w:space="0" w:color="auto"/>
        <w:right w:val="none" w:sz="0" w:space="0" w:color="auto"/>
      </w:divBdr>
    </w:div>
    <w:div w:id="1000697939">
      <w:bodyDiv w:val="1"/>
      <w:marLeft w:val="0"/>
      <w:marRight w:val="0"/>
      <w:marTop w:val="0"/>
      <w:marBottom w:val="0"/>
      <w:divBdr>
        <w:top w:val="none" w:sz="0" w:space="0" w:color="auto"/>
        <w:left w:val="none" w:sz="0" w:space="0" w:color="auto"/>
        <w:bottom w:val="none" w:sz="0" w:space="0" w:color="auto"/>
        <w:right w:val="none" w:sz="0" w:space="0" w:color="auto"/>
      </w:divBdr>
    </w:div>
    <w:div w:id="1165901863">
      <w:bodyDiv w:val="1"/>
      <w:marLeft w:val="0"/>
      <w:marRight w:val="0"/>
      <w:marTop w:val="0"/>
      <w:marBottom w:val="0"/>
      <w:divBdr>
        <w:top w:val="none" w:sz="0" w:space="0" w:color="auto"/>
        <w:left w:val="none" w:sz="0" w:space="0" w:color="auto"/>
        <w:bottom w:val="none" w:sz="0" w:space="0" w:color="auto"/>
        <w:right w:val="none" w:sz="0" w:space="0" w:color="auto"/>
      </w:divBdr>
      <w:divsChild>
        <w:div w:id="803432008">
          <w:marLeft w:val="864"/>
          <w:marRight w:val="0"/>
          <w:marTop w:val="74"/>
          <w:marBottom w:val="0"/>
          <w:divBdr>
            <w:top w:val="none" w:sz="0" w:space="0" w:color="auto"/>
            <w:left w:val="none" w:sz="0" w:space="0" w:color="auto"/>
            <w:bottom w:val="none" w:sz="0" w:space="0" w:color="auto"/>
            <w:right w:val="none" w:sz="0" w:space="0" w:color="auto"/>
          </w:divBdr>
        </w:div>
        <w:div w:id="2086802842">
          <w:marLeft w:val="864"/>
          <w:marRight w:val="0"/>
          <w:marTop w:val="74"/>
          <w:marBottom w:val="0"/>
          <w:divBdr>
            <w:top w:val="none" w:sz="0" w:space="0" w:color="auto"/>
            <w:left w:val="none" w:sz="0" w:space="0" w:color="auto"/>
            <w:bottom w:val="none" w:sz="0" w:space="0" w:color="auto"/>
            <w:right w:val="none" w:sz="0" w:space="0" w:color="auto"/>
          </w:divBdr>
        </w:div>
        <w:div w:id="1087964889">
          <w:marLeft w:val="864"/>
          <w:marRight w:val="0"/>
          <w:marTop w:val="74"/>
          <w:marBottom w:val="0"/>
          <w:divBdr>
            <w:top w:val="none" w:sz="0" w:space="0" w:color="auto"/>
            <w:left w:val="none" w:sz="0" w:space="0" w:color="auto"/>
            <w:bottom w:val="none" w:sz="0" w:space="0" w:color="auto"/>
            <w:right w:val="none" w:sz="0" w:space="0" w:color="auto"/>
          </w:divBdr>
        </w:div>
      </w:divsChild>
    </w:div>
    <w:div w:id="1325547621">
      <w:bodyDiv w:val="1"/>
      <w:marLeft w:val="0"/>
      <w:marRight w:val="0"/>
      <w:marTop w:val="0"/>
      <w:marBottom w:val="0"/>
      <w:divBdr>
        <w:top w:val="none" w:sz="0" w:space="0" w:color="auto"/>
        <w:left w:val="none" w:sz="0" w:space="0" w:color="auto"/>
        <w:bottom w:val="none" w:sz="0" w:space="0" w:color="auto"/>
        <w:right w:val="none" w:sz="0" w:space="0" w:color="auto"/>
      </w:divBdr>
    </w:div>
    <w:div w:id="1359820087">
      <w:bodyDiv w:val="1"/>
      <w:marLeft w:val="0"/>
      <w:marRight w:val="0"/>
      <w:marTop w:val="0"/>
      <w:marBottom w:val="0"/>
      <w:divBdr>
        <w:top w:val="none" w:sz="0" w:space="0" w:color="auto"/>
        <w:left w:val="none" w:sz="0" w:space="0" w:color="auto"/>
        <w:bottom w:val="none" w:sz="0" w:space="0" w:color="auto"/>
        <w:right w:val="none" w:sz="0" w:space="0" w:color="auto"/>
      </w:divBdr>
    </w:div>
    <w:div w:id="1536966553">
      <w:bodyDiv w:val="1"/>
      <w:marLeft w:val="0"/>
      <w:marRight w:val="0"/>
      <w:marTop w:val="0"/>
      <w:marBottom w:val="0"/>
      <w:divBdr>
        <w:top w:val="none" w:sz="0" w:space="0" w:color="auto"/>
        <w:left w:val="none" w:sz="0" w:space="0" w:color="auto"/>
        <w:bottom w:val="none" w:sz="0" w:space="0" w:color="auto"/>
        <w:right w:val="none" w:sz="0" w:space="0" w:color="auto"/>
      </w:divBdr>
      <w:divsChild>
        <w:div w:id="2117945652">
          <w:marLeft w:val="432"/>
          <w:marRight w:val="0"/>
          <w:marTop w:val="116"/>
          <w:marBottom w:val="0"/>
          <w:divBdr>
            <w:top w:val="none" w:sz="0" w:space="0" w:color="auto"/>
            <w:left w:val="none" w:sz="0" w:space="0" w:color="auto"/>
            <w:bottom w:val="none" w:sz="0" w:space="0" w:color="auto"/>
            <w:right w:val="none" w:sz="0" w:space="0" w:color="auto"/>
          </w:divBdr>
        </w:div>
      </w:divsChild>
    </w:div>
    <w:div w:id="1648824602">
      <w:bodyDiv w:val="1"/>
      <w:marLeft w:val="0"/>
      <w:marRight w:val="0"/>
      <w:marTop w:val="0"/>
      <w:marBottom w:val="0"/>
      <w:divBdr>
        <w:top w:val="none" w:sz="0" w:space="0" w:color="auto"/>
        <w:left w:val="none" w:sz="0" w:space="0" w:color="auto"/>
        <w:bottom w:val="none" w:sz="0" w:space="0" w:color="auto"/>
        <w:right w:val="none" w:sz="0" w:space="0" w:color="auto"/>
      </w:divBdr>
    </w:div>
    <w:div w:id="1704937382">
      <w:bodyDiv w:val="1"/>
      <w:marLeft w:val="0"/>
      <w:marRight w:val="0"/>
      <w:marTop w:val="0"/>
      <w:marBottom w:val="0"/>
      <w:divBdr>
        <w:top w:val="none" w:sz="0" w:space="0" w:color="auto"/>
        <w:left w:val="none" w:sz="0" w:space="0" w:color="auto"/>
        <w:bottom w:val="none" w:sz="0" w:space="0" w:color="auto"/>
        <w:right w:val="none" w:sz="0" w:space="0" w:color="auto"/>
      </w:divBdr>
    </w:div>
    <w:div w:id="1809856327">
      <w:bodyDiv w:val="1"/>
      <w:marLeft w:val="0"/>
      <w:marRight w:val="0"/>
      <w:marTop w:val="0"/>
      <w:marBottom w:val="0"/>
      <w:divBdr>
        <w:top w:val="none" w:sz="0" w:space="0" w:color="auto"/>
        <w:left w:val="none" w:sz="0" w:space="0" w:color="auto"/>
        <w:bottom w:val="none" w:sz="0" w:space="0" w:color="auto"/>
        <w:right w:val="none" w:sz="0" w:space="0" w:color="auto"/>
      </w:divBdr>
      <w:divsChild>
        <w:div w:id="1097601558">
          <w:marLeft w:val="864"/>
          <w:marRight w:val="0"/>
          <w:marTop w:val="74"/>
          <w:marBottom w:val="0"/>
          <w:divBdr>
            <w:top w:val="none" w:sz="0" w:space="0" w:color="auto"/>
            <w:left w:val="none" w:sz="0" w:space="0" w:color="auto"/>
            <w:bottom w:val="none" w:sz="0" w:space="0" w:color="auto"/>
            <w:right w:val="none" w:sz="0" w:space="0" w:color="auto"/>
          </w:divBdr>
        </w:div>
        <w:div w:id="507215314">
          <w:marLeft w:val="864"/>
          <w:marRight w:val="0"/>
          <w:marTop w:val="74"/>
          <w:marBottom w:val="0"/>
          <w:divBdr>
            <w:top w:val="none" w:sz="0" w:space="0" w:color="auto"/>
            <w:left w:val="none" w:sz="0" w:space="0" w:color="auto"/>
            <w:bottom w:val="none" w:sz="0" w:space="0" w:color="auto"/>
            <w:right w:val="none" w:sz="0" w:space="0" w:color="auto"/>
          </w:divBdr>
        </w:div>
        <w:div w:id="1473061600">
          <w:marLeft w:val="864"/>
          <w:marRight w:val="0"/>
          <w:marTop w:val="74"/>
          <w:marBottom w:val="0"/>
          <w:divBdr>
            <w:top w:val="none" w:sz="0" w:space="0" w:color="auto"/>
            <w:left w:val="none" w:sz="0" w:space="0" w:color="auto"/>
            <w:bottom w:val="none" w:sz="0" w:space="0" w:color="auto"/>
            <w:right w:val="none" w:sz="0" w:space="0" w:color="auto"/>
          </w:divBdr>
        </w:div>
      </w:divsChild>
    </w:div>
    <w:div w:id="212395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82365903C54B5399252647295A52A2"/>
        <w:category>
          <w:name w:val="General"/>
          <w:gallery w:val="placeholder"/>
        </w:category>
        <w:types>
          <w:type w:val="bbPlcHdr"/>
        </w:types>
        <w:behaviors>
          <w:behavior w:val="content"/>
        </w:behaviors>
        <w:guid w:val="{8C98AEB3-7577-4DDC-BFAA-CC7A8EF84CD8}"/>
      </w:docPartPr>
      <w:docPartBody>
        <w:p w:rsidR="00E37B5C" w:rsidRDefault="00CB505A" w:rsidP="00CB505A">
          <w:pPr>
            <w:pStyle w:val="8D82365903C54B5399252647295A52A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utura Hv">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erpetua">
    <w:panose1 w:val="02020502060401020303"/>
    <w:charset w:val="00"/>
    <w:family w:val="roman"/>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B505A"/>
    <w:rsid w:val="00CB505A"/>
    <w:rsid w:val="00D07EC4"/>
    <w:rsid w:val="00E37B5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B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82365903C54B5399252647295A52A2">
    <w:name w:val="8D82365903C54B5399252647295A52A2"/>
    <w:rsid w:val="00CB505A"/>
  </w:style>
  <w:style w:type="paragraph" w:customStyle="1" w:styleId="BF0E2A8011C943B499E0B82A1859BD3D">
    <w:name w:val="BF0E2A8011C943B499E0B82A1859BD3D"/>
    <w:rsid w:val="00CB505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C6D1E-C9CF-4362-B575-495408B1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24</Pages>
  <Words>3176</Words>
  <Characters>18106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Language Translation In an Image</vt:lpstr>
    </vt:vector>
  </TitlesOfParts>
  <Company>BVBCET</Company>
  <LinksUpToDate>false</LinksUpToDate>
  <CharactersWithSpaces>21240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Translation In an Image</dc:title>
  <dc:creator>bvb</dc:creator>
  <cp:lastModifiedBy>Santrupti Mundinamani</cp:lastModifiedBy>
  <cp:revision>36</cp:revision>
  <cp:lastPrinted>2008-05-28T09:24:00Z</cp:lastPrinted>
  <dcterms:created xsi:type="dcterms:W3CDTF">2017-12-01T16:02:00Z</dcterms:created>
  <dcterms:modified xsi:type="dcterms:W3CDTF">2017-12-06T14:19:00Z</dcterms:modified>
</cp:coreProperties>
</file>